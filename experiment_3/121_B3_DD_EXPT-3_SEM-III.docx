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71F9" w:rsidRPr="006563C5" w:rsidRDefault="007671F9" w:rsidP="007671F9">
      <w:pPr>
        <w:rPr>
          <w:rFonts w:ascii="Times New Roman" w:hAnsi="Times New Roman"/>
        </w:rPr>
      </w:pPr>
    </w:p>
    <w:p w:rsidR="007671F9" w:rsidRPr="006563C5" w:rsidRDefault="007671F9" w:rsidP="007671F9">
      <w:pPr>
        <w:rPr>
          <w:rFonts w:ascii="Times New Roman" w:hAnsi="Times New Roman"/>
        </w:rPr>
      </w:pPr>
    </w:p>
    <w:p w:rsidR="007671F9" w:rsidRPr="006563C5" w:rsidRDefault="007671F9" w:rsidP="007671F9">
      <w:pPr>
        <w:rPr>
          <w:rFonts w:ascii="Times New Roman" w:hAnsi="Times New Roman"/>
        </w:rPr>
      </w:pPr>
    </w:p>
    <w:p w:rsidR="007671F9" w:rsidRPr="006563C5" w:rsidRDefault="007671F9" w:rsidP="007671F9">
      <w:pPr>
        <w:rPr>
          <w:rFonts w:ascii="Times New Roman" w:hAnsi="Times New Roman"/>
        </w:rPr>
      </w:pPr>
    </w:p>
    <w:p w:rsidR="007671F9" w:rsidRPr="006563C5" w:rsidRDefault="007671F9" w:rsidP="007671F9">
      <w:pPr>
        <w:rPr>
          <w:rFonts w:ascii="Times New Roman" w:hAnsi="Times New Roman"/>
        </w:rPr>
      </w:pPr>
    </w:p>
    <w:p w:rsidR="007671F9" w:rsidRPr="006563C5" w:rsidRDefault="007671F9" w:rsidP="007671F9">
      <w:pPr>
        <w:rPr>
          <w:rFonts w:ascii="Times New Roman" w:hAnsi="Times New Roman"/>
        </w:rPr>
      </w:pPr>
    </w:p>
    <w:p w:rsidR="007671F9" w:rsidRPr="006563C5" w:rsidRDefault="007671F9" w:rsidP="007671F9">
      <w:pPr>
        <w:rPr>
          <w:rFonts w:ascii="Times New Roman" w:hAnsi="Times New Roman"/>
        </w:rPr>
      </w:pPr>
    </w:p>
    <w:p w:rsidR="007671F9" w:rsidRPr="006563C5" w:rsidRDefault="007671F9" w:rsidP="007671F9">
      <w:pPr>
        <w:rPr>
          <w:rFonts w:ascii="Times New Roman" w:hAnsi="Times New Roman"/>
        </w:rPr>
      </w:pPr>
      <w:r>
        <w:rPr>
          <w:rFonts w:ascii="Times New Roman" w:hAnsi="Times New Roman"/>
          <w:noProof/>
        </w:rPr>
        <mc:AlternateContent>
          <mc:Choice Requires="wps">
            <w:drawing>
              <wp:anchor distT="0" distB="0" distL="114300" distR="114300" simplePos="0" relativeHeight="251691008" behindDoc="0" locked="0" layoutInCell="1" allowOverlap="1" wp14:anchorId="45203A40" wp14:editId="00677408">
                <wp:simplePos x="0" y="0"/>
                <wp:positionH relativeFrom="column">
                  <wp:posOffset>935990</wp:posOffset>
                </wp:positionH>
                <wp:positionV relativeFrom="paragraph">
                  <wp:posOffset>21590</wp:posOffset>
                </wp:positionV>
                <wp:extent cx="4587240" cy="2443480"/>
                <wp:effectExtent l="0" t="0" r="22860" b="13970"/>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7240" cy="2443480"/>
                        </a:xfrm>
                        <a:prstGeom prst="rect">
                          <a:avLst/>
                        </a:prstGeom>
                        <a:solidFill>
                          <a:sysClr val="window" lastClr="FFFFFF"/>
                        </a:solidFill>
                        <a:ln w="6350">
                          <a:solidFill>
                            <a:prstClr val="black"/>
                          </a:solidFill>
                        </a:ln>
                        <a:effectLst/>
                      </wps:spPr>
                      <wps:txbx>
                        <w:txbxContent>
                          <w:p w:rsidR="007671F9" w:rsidRDefault="007671F9" w:rsidP="007671F9">
                            <w:pPr>
                              <w:pStyle w:val="FrameContents"/>
                              <w:shd w:val="clear" w:color="auto" w:fill="BFBFBF"/>
                              <w:spacing w:line="100" w:lineRule="atLeast"/>
                              <w:rPr>
                                <w:b/>
                                <w:sz w:val="32"/>
                                <w:szCs w:val="32"/>
                              </w:rPr>
                            </w:pPr>
                          </w:p>
                          <w:p w:rsidR="007671F9" w:rsidRDefault="007671F9" w:rsidP="007671F9">
                            <w:pPr>
                              <w:pStyle w:val="FrameContents"/>
                              <w:shd w:val="clear" w:color="auto" w:fill="BFBFBF"/>
                              <w:spacing w:line="100" w:lineRule="atLeast"/>
                              <w:rPr>
                                <w:b/>
                                <w:sz w:val="32"/>
                                <w:szCs w:val="32"/>
                              </w:rPr>
                            </w:pPr>
                            <w:r>
                              <w:rPr>
                                <w:b/>
                                <w:sz w:val="32"/>
                                <w:szCs w:val="32"/>
                              </w:rPr>
                              <w:t xml:space="preserve">Experiment / Assignment / Tutorial No. </w:t>
                            </w:r>
                            <w:r w:rsidR="00AC2E00">
                              <w:rPr>
                                <w:b/>
                                <w:sz w:val="32"/>
                                <w:szCs w:val="32"/>
                              </w:rPr>
                              <w:t xml:space="preserve"> __</w:t>
                            </w:r>
                            <w:r w:rsidR="00AC2E00" w:rsidRPr="00AC2E00">
                              <w:rPr>
                                <w:b/>
                                <w:sz w:val="32"/>
                                <w:szCs w:val="32"/>
                                <w:u w:val="single"/>
                              </w:rPr>
                              <w:t>3</w:t>
                            </w:r>
                            <w:r w:rsidR="00AC2E00">
                              <w:rPr>
                                <w:b/>
                                <w:sz w:val="32"/>
                                <w:szCs w:val="32"/>
                              </w:rPr>
                              <w:t>__</w:t>
                            </w:r>
                          </w:p>
                          <w:p w:rsidR="007671F9" w:rsidRDefault="007671F9" w:rsidP="007671F9">
                            <w:pPr>
                              <w:pStyle w:val="FrameContents"/>
                              <w:shd w:val="clear" w:color="auto" w:fill="BFBFBF"/>
                              <w:spacing w:line="100" w:lineRule="atLeast"/>
                              <w:rPr>
                                <w:b/>
                                <w:sz w:val="32"/>
                                <w:szCs w:val="32"/>
                              </w:rPr>
                            </w:pPr>
                          </w:p>
                          <w:p w:rsidR="007671F9" w:rsidRDefault="007671F9" w:rsidP="007671F9">
                            <w:pPr>
                              <w:pStyle w:val="FrameContents"/>
                              <w:shd w:val="clear" w:color="auto" w:fill="BFBFBF"/>
                              <w:spacing w:line="100" w:lineRule="atLeast"/>
                            </w:pPr>
                            <w:r>
                              <w:rPr>
                                <w:b/>
                                <w:sz w:val="32"/>
                                <w:szCs w:val="32"/>
                              </w:rPr>
                              <w:t>Grade: AA / AB / BB / BC / CC / CD /DD</w:t>
                            </w:r>
                          </w:p>
                          <w:p w:rsidR="007671F9" w:rsidRDefault="007671F9" w:rsidP="007671F9">
                            <w:pPr>
                              <w:pStyle w:val="FrameContents"/>
                              <w:shd w:val="clear" w:color="auto" w:fill="BFBFBF"/>
                              <w:spacing w:line="100" w:lineRule="atLeast"/>
                            </w:pPr>
                          </w:p>
                          <w:p w:rsidR="007671F9" w:rsidRDefault="007671F9" w:rsidP="007671F9">
                            <w:pPr>
                              <w:pStyle w:val="FrameContents"/>
                              <w:shd w:val="clear" w:color="auto" w:fill="BFBFBF"/>
                              <w:spacing w:line="100" w:lineRule="atLeast"/>
                            </w:pPr>
                            <w:r>
                              <w:rPr>
                                <w:b/>
                                <w:sz w:val="32"/>
                                <w:szCs w:val="32"/>
                              </w:rPr>
                              <w:t>Signature of the Staff In-charge with date</w:t>
                            </w:r>
                            <w:r>
                              <w:rPr>
                                <w:b/>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5203A40" id="_x0000_t202" coordsize="21600,21600" o:spt="202" path="m,l,21600r21600,l21600,xe">
                <v:stroke joinstyle="miter"/>
                <v:path gradientshapeok="t" o:connecttype="rect"/>
              </v:shapetype>
              <v:shape id="Text Box 15" o:spid="_x0000_s1026" type="#_x0000_t202" style="position:absolute;margin-left:73.7pt;margin-top:1.7pt;width:361.2pt;height:19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" fillcolor="window" strokeweight=".5pt">
                <v:path arrowok="t"/>
                <v:textbox>
                  <w:txbxContent>
                    <w:p w:rsidR="007671F9" w:rsidRDefault="007671F9" w:rsidP="007671F9">
                      <w:pPr>
                        <w:pStyle w:val="FrameContents"/>
                        <w:shd w:val="clear" w:color="auto" w:fill="BFBFBF"/>
                        <w:spacing w:line="100" w:lineRule="atLeast"/>
                        <w:rPr>
                          <w:b/>
                          <w:sz w:val="32"/>
                          <w:szCs w:val="32"/>
                        </w:rPr>
                      </w:pPr>
                    </w:p>
                    <w:p w:rsidR="007671F9" w:rsidRDefault="007671F9" w:rsidP="007671F9">
                      <w:pPr>
                        <w:pStyle w:val="FrameContents"/>
                        <w:shd w:val="clear" w:color="auto" w:fill="BFBFBF"/>
                        <w:spacing w:line="100" w:lineRule="atLeast"/>
                        <w:rPr>
                          <w:b/>
                          <w:sz w:val="32"/>
                          <w:szCs w:val="32"/>
                        </w:rPr>
                      </w:pPr>
                      <w:r>
                        <w:rPr>
                          <w:b/>
                          <w:sz w:val="32"/>
                          <w:szCs w:val="32"/>
                        </w:rPr>
                        <w:t xml:space="preserve">Experiment / Assignment / Tutorial No. </w:t>
                      </w:r>
                      <w:r w:rsidR="00AC2E00">
                        <w:rPr>
                          <w:b/>
                          <w:sz w:val="32"/>
                          <w:szCs w:val="32"/>
                        </w:rPr>
                        <w:t xml:space="preserve"> __</w:t>
                      </w:r>
                      <w:r w:rsidR="00AC2E00" w:rsidRPr="00AC2E00">
                        <w:rPr>
                          <w:b/>
                          <w:sz w:val="32"/>
                          <w:szCs w:val="32"/>
                          <w:u w:val="single"/>
                        </w:rPr>
                        <w:t>3</w:t>
                      </w:r>
                      <w:r w:rsidR="00AC2E00">
                        <w:rPr>
                          <w:b/>
                          <w:sz w:val="32"/>
                          <w:szCs w:val="32"/>
                        </w:rPr>
                        <w:t>__</w:t>
                      </w:r>
                    </w:p>
                    <w:p w:rsidR="007671F9" w:rsidRDefault="007671F9" w:rsidP="007671F9">
                      <w:pPr>
                        <w:pStyle w:val="FrameContents"/>
                        <w:shd w:val="clear" w:color="auto" w:fill="BFBFBF"/>
                        <w:spacing w:line="100" w:lineRule="atLeast"/>
                        <w:rPr>
                          <w:b/>
                          <w:sz w:val="32"/>
                          <w:szCs w:val="32"/>
                        </w:rPr>
                      </w:pPr>
                    </w:p>
                    <w:p w:rsidR="007671F9" w:rsidRDefault="007671F9" w:rsidP="007671F9">
                      <w:pPr>
                        <w:pStyle w:val="FrameContents"/>
                        <w:shd w:val="clear" w:color="auto" w:fill="BFBFBF"/>
                        <w:spacing w:line="100" w:lineRule="atLeast"/>
                      </w:pPr>
                      <w:r>
                        <w:rPr>
                          <w:b/>
                          <w:sz w:val="32"/>
                          <w:szCs w:val="32"/>
                        </w:rPr>
                        <w:t>Grade: AA / AB / BB / BC / CC / CD /DD</w:t>
                      </w:r>
                    </w:p>
                    <w:p w:rsidR="007671F9" w:rsidRDefault="007671F9" w:rsidP="007671F9">
                      <w:pPr>
                        <w:pStyle w:val="FrameContents"/>
                        <w:shd w:val="clear" w:color="auto" w:fill="BFBFBF"/>
                        <w:spacing w:line="100" w:lineRule="atLeast"/>
                      </w:pPr>
                    </w:p>
                    <w:p w:rsidR="007671F9" w:rsidRDefault="007671F9" w:rsidP="007671F9">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mc:Fallback>
        </mc:AlternateContent>
      </w:r>
    </w:p>
    <w:p w:rsidR="007671F9" w:rsidRPr="006563C5" w:rsidRDefault="007671F9" w:rsidP="007671F9">
      <w:pPr>
        <w:rPr>
          <w:rFonts w:ascii="Times New Roman" w:hAnsi="Times New Roman"/>
        </w:rPr>
      </w:pPr>
    </w:p>
    <w:p w:rsidR="007671F9" w:rsidRPr="006563C5" w:rsidRDefault="007671F9" w:rsidP="007671F9">
      <w:pPr>
        <w:rPr>
          <w:rFonts w:ascii="Times New Roman" w:hAnsi="Times New Roman"/>
        </w:rPr>
      </w:pPr>
    </w:p>
    <w:p w:rsidR="007671F9" w:rsidRPr="006563C5" w:rsidRDefault="007671F9" w:rsidP="007671F9">
      <w:pPr>
        <w:rPr>
          <w:rFonts w:ascii="Times New Roman" w:hAnsi="Times New Roman"/>
        </w:rPr>
      </w:pPr>
    </w:p>
    <w:p w:rsidR="007671F9" w:rsidRPr="006563C5" w:rsidRDefault="007671F9" w:rsidP="007671F9">
      <w:pPr>
        <w:rPr>
          <w:rFonts w:ascii="Times New Roman" w:hAnsi="Times New Roman"/>
        </w:rPr>
      </w:pPr>
    </w:p>
    <w:p w:rsidR="007671F9" w:rsidRPr="006563C5" w:rsidRDefault="007671F9" w:rsidP="007671F9">
      <w:pPr>
        <w:rPr>
          <w:rFonts w:ascii="Times New Roman" w:hAnsi="Times New Roman"/>
        </w:rPr>
      </w:pPr>
    </w:p>
    <w:p w:rsidR="007671F9" w:rsidRPr="006563C5" w:rsidRDefault="007671F9" w:rsidP="007671F9">
      <w:pPr>
        <w:rPr>
          <w:rFonts w:ascii="Times New Roman" w:hAnsi="Times New Roman"/>
        </w:rPr>
      </w:pPr>
    </w:p>
    <w:p w:rsidR="007671F9" w:rsidRPr="006563C5" w:rsidRDefault="007671F9" w:rsidP="007671F9">
      <w:pPr>
        <w:rPr>
          <w:rFonts w:ascii="Times New Roman" w:hAnsi="Times New Roman"/>
        </w:rPr>
      </w:pPr>
    </w:p>
    <w:p w:rsidR="007671F9" w:rsidRPr="006563C5" w:rsidRDefault="007671F9" w:rsidP="007671F9">
      <w:pPr>
        <w:rPr>
          <w:rFonts w:ascii="Times New Roman" w:hAnsi="Times New Roman"/>
        </w:rPr>
      </w:pPr>
    </w:p>
    <w:p w:rsidR="007671F9" w:rsidRPr="006563C5" w:rsidRDefault="007671F9" w:rsidP="007671F9">
      <w:pPr>
        <w:rPr>
          <w:rFonts w:ascii="Times New Roman" w:hAnsi="Times New Roman"/>
        </w:rPr>
      </w:pPr>
    </w:p>
    <w:p w:rsidR="007671F9" w:rsidRDefault="007671F9" w:rsidP="007671F9">
      <w:pPr>
        <w:tabs>
          <w:tab w:val="left" w:pos="1671"/>
        </w:tabs>
        <w:rPr>
          <w:rFonts w:ascii="Times New Roman" w:hAnsi="Times New Roman"/>
        </w:rPr>
      </w:pPr>
      <w:r w:rsidRPr="006563C5">
        <w:rPr>
          <w:rFonts w:ascii="Times New Roman" w:hAnsi="Times New Roman"/>
        </w:rPr>
        <w:tab/>
      </w:r>
    </w:p>
    <w:p w:rsidR="007671F9" w:rsidRDefault="007671F9" w:rsidP="007671F9">
      <w:pPr>
        <w:tabs>
          <w:tab w:val="left" w:pos="1671"/>
        </w:tabs>
        <w:rPr>
          <w:rFonts w:ascii="Times New Roman" w:hAnsi="Times New Roman"/>
        </w:rPr>
      </w:pPr>
    </w:p>
    <w:p w:rsidR="007671F9" w:rsidRDefault="007671F9" w:rsidP="007671F9">
      <w:pPr>
        <w:tabs>
          <w:tab w:val="left" w:pos="1671"/>
        </w:tabs>
        <w:rPr>
          <w:rFonts w:ascii="Times New Roman" w:hAnsi="Times New Roman"/>
        </w:rPr>
      </w:pPr>
    </w:p>
    <w:p w:rsidR="007671F9" w:rsidRPr="006563C5" w:rsidRDefault="007671F9" w:rsidP="007671F9">
      <w:pPr>
        <w:rPr>
          <w:rFonts w:ascii="Times New Roman" w:hAnsi="Times New Roman"/>
        </w:rPr>
      </w:pPr>
      <w:r>
        <w:rPr>
          <w:rFonts w:ascii="Times New Roman" w:hAnsi="Times New Roman"/>
          <w:noProof/>
        </w:rPr>
        <mc:AlternateContent>
          <mc:Choice Requires="wps">
            <w:drawing>
              <wp:anchor distT="0" distB="0" distL="114300" distR="114300" simplePos="0" relativeHeight="251680768" behindDoc="0" locked="0" layoutInCell="1" allowOverlap="1" wp14:anchorId="1BDB1506" wp14:editId="3EC250E9">
                <wp:simplePos x="0" y="0"/>
                <wp:positionH relativeFrom="column">
                  <wp:posOffset>790575</wp:posOffset>
                </wp:positionH>
                <wp:positionV relativeFrom="paragraph">
                  <wp:posOffset>2595879</wp:posOffset>
                </wp:positionV>
                <wp:extent cx="57150" cy="1805305"/>
                <wp:effectExtent l="0" t="0" r="19050" b="23495"/>
                <wp:wrapNone/>
                <wp:docPr id="42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 cy="1805305"/>
                        </a:xfrm>
                        <a:prstGeom prst="rect">
                          <a:avLst/>
                        </a:prstGeom>
                        <a:solidFill>
                          <a:sysClr val="window" lastClr="FFFFFF"/>
                        </a:solidFill>
                        <a:ln w="6350">
                          <a:solidFill>
                            <a:prstClr val="black"/>
                          </a:solidFill>
                        </a:ln>
                        <a:effectLst/>
                      </wps:spPr>
                      <wps:txbx>
                        <w:txbxContent>
                          <w:p w:rsidR="007671F9" w:rsidRDefault="007671F9" w:rsidP="007671F9">
                            <w:pPr>
                              <w:pStyle w:val="FrameContents"/>
                              <w:shd w:val="clear" w:color="auto" w:fill="BFBFBF"/>
                              <w:spacing w:line="100" w:lineRule="atLeast"/>
                              <w:rPr>
                                <w:b/>
                                <w:sz w:val="32"/>
                                <w:szCs w:val="32"/>
                              </w:rPr>
                            </w:pPr>
                          </w:p>
                          <w:p w:rsidR="007671F9" w:rsidRDefault="007671F9" w:rsidP="007671F9">
                            <w:pPr>
                              <w:pStyle w:val="FrameContents"/>
                              <w:shd w:val="clear" w:color="auto" w:fill="BFBFBF"/>
                              <w:spacing w:line="100" w:lineRule="atLeast"/>
                              <w:rPr>
                                <w:b/>
                                <w:sz w:val="32"/>
                                <w:szCs w:val="32"/>
                              </w:rPr>
                            </w:pPr>
                            <w:r>
                              <w:rPr>
                                <w:b/>
                                <w:sz w:val="32"/>
                                <w:szCs w:val="32"/>
                              </w:rPr>
                              <w:t>Experiment / Assignment / Tutorial No. _______</w:t>
                            </w:r>
                          </w:p>
                          <w:p w:rsidR="007671F9" w:rsidRDefault="007671F9" w:rsidP="007671F9">
                            <w:pPr>
                              <w:pStyle w:val="FrameContents"/>
                              <w:shd w:val="clear" w:color="auto" w:fill="BFBFBF"/>
                              <w:spacing w:line="100" w:lineRule="atLeast"/>
                            </w:pPr>
                            <w:r>
                              <w:rPr>
                                <w:b/>
                                <w:sz w:val="32"/>
                                <w:szCs w:val="32"/>
                              </w:rPr>
                              <w:t>Grade: AA / AB / BB / BC / CC / CD /DD</w:t>
                            </w:r>
                          </w:p>
                          <w:p w:rsidR="007671F9" w:rsidRDefault="007671F9" w:rsidP="007671F9">
                            <w:pPr>
                              <w:pStyle w:val="FrameContents"/>
                              <w:shd w:val="clear" w:color="auto" w:fill="BFBFBF"/>
                              <w:spacing w:line="100" w:lineRule="atLeast"/>
                            </w:pPr>
                          </w:p>
                          <w:p w:rsidR="007671F9" w:rsidRDefault="007671F9" w:rsidP="007671F9">
                            <w:pPr>
                              <w:pStyle w:val="FrameContents"/>
                              <w:shd w:val="clear" w:color="auto" w:fill="BFBFBF"/>
                              <w:spacing w:line="100" w:lineRule="atLeast"/>
                            </w:pPr>
                            <w:r>
                              <w:rPr>
                                <w:b/>
                                <w:sz w:val="32"/>
                                <w:szCs w:val="32"/>
                              </w:rPr>
                              <w:t>Signature of the Staff In-charge with date</w:t>
                            </w:r>
                            <w:r>
                              <w:rPr>
                                <w:b/>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BDB1506" id="_x0000_s1027" type="#_x0000_t202" style="position:absolute;margin-left:62.25pt;margin-top:204.4pt;width:4.5pt;height:14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" fillcolor="window" strokeweight=".5pt">
                <v:path arrowok="t"/>
                <v:textbox>
                  <w:txbxContent>
                    <w:p w:rsidR="007671F9" w:rsidRDefault="007671F9" w:rsidP="007671F9">
                      <w:pPr>
                        <w:pStyle w:val="FrameContents"/>
                        <w:shd w:val="clear" w:color="auto" w:fill="BFBFBF"/>
                        <w:spacing w:line="100" w:lineRule="atLeast"/>
                        <w:rPr>
                          <w:b/>
                          <w:sz w:val="32"/>
                          <w:szCs w:val="32"/>
                        </w:rPr>
                      </w:pPr>
                    </w:p>
                    <w:p w:rsidR="007671F9" w:rsidRDefault="007671F9" w:rsidP="007671F9">
                      <w:pPr>
                        <w:pStyle w:val="FrameContents"/>
                        <w:shd w:val="clear" w:color="auto" w:fill="BFBFBF"/>
                        <w:spacing w:line="100" w:lineRule="atLeast"/>
                        <w:rPr>
                          <w:b/>
                          <w:sz w:val="32"/>
                          <w:szCs w:val="32"/>
                        </w:rPr>
                      </w:pPr>
                      <w:r>
                        <w:rPr>
                          <w:b/>
                          <w:sz w:val="32"/>
                          <w:szCs w:val="32"/>
                        </w:rPr>
                        <w:t>Experiment / Assignment / Tutorial No. _______</w:t>
                      </w:r>
                    </w:p>
                    <w:p w:rsidR="007671F9" w:rsidRDefault="007671F9" w:rsidP="007671F9">
                      <w:pPr>
                        <w:pStyle w:val="FrameContents"/>
                        <w:shd w:val="clear" w:color="auto" w:fill="BFBFBF"/>
                        <w:spacing w:line="100" w:lineRule="atLeast"/>
                      </w:pPr>
                      <w:r>
                        <w:rPr>
                          <w:b/>
                          <w:sz w:val="32"/>
                          <w:szCs w:val="32"/>
                        </w:rPr>
                        <w:t>Grade: AA / AB / BB / BC / CC / CD /DD</w:t>
                      </w:r>
                    </w:p>
                    <w:p w:rsidR="007671F9" w:rsidRDefault="007671F9" w:rsidP="007671F9">
                      <w:pPr>
                        <w:pStyle w:val="FrameContents"/>
                        <w:shd w:val="clear" w:color="auto" w:fill="BFBFBF"/>
                        <w:spacing w:line="100" w:lineRule="atLeast"/>
                      </w:pPr>
                    </w:p>
                    <w:p w:rsidR="007671F9" w:rsidRDefault="007671F9" w:rsidP="007671F9">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mc:Fallback>
        </mc:AlternateContent>
      </w:r>
      <w:r w:rsidRPr="006563C5">
        <w:rPr>
          <w:rFonts w:ascii="Times New Roman" w:hAnsi="Times New Roman"/>
        </w:rPr>
        <w:br w:type="page"/>
      </w:r>
    </w:p>
    <w:tbl>
      <w:tblPr>
        <w:tblW w:w="9830" w:type="dxa"/>
        <w:tblInd w:w="103" w:type="dxa"/>
        <w:tblLayout w:type="fixed"/>
        <w:tblCellMar>
          <w:left w:w="103" w:type="dxa"/>
        </w:tblCellMar>
        <w:tblLook w:val="04A0" w:firstRow="1" w:lastRow="0" w:firstColumn="1" w:lastColumn="0" w:noHBand="0" w:noVBand="1"/>
      </w:tblPr>
      <w:tblGrid>
        <w:gridCol w:w="9830"/>
      </w:tblGrid>
      <w:tr w:rsidR="007671F9" w:rsidRPr="008E5FD4" w:rsidTr="004935D6">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7671F9" w:rsidRPr="008E5FD4" w:rsidRDefault="007671F9" w:rsidP="00AC2E00">
            <w:pPr>
              <w:suppressAutoHyphens/>
              <w:spacing w:after="0"/>
              <w:rPr>
                <w:rFonts w:ascii="Times New Roman" w:eastAsia="Calibri" w:hAnsi="Times New Roman"/>
                <w:color w:val="000000"/>
                <w:kern w:val="2"/>
                <w:sz w:val="24"/>
                <w:szCs w:val="24"/>
              </w:rPr>
            </w:pPr>
            <w:r w:rsidRPr="008E5FD4">
              <w:rPr>
                <w:rFonts w:ascii="Times New Roman" w:hAnsi="Times New Roman"/>
                <w:b/>
                <w:iCs/>
                <w:sz w:val="24"/>
                <w:szCs w:val="24"/>
              </w:rPr>
              <w:lastRenderedPageBreak/>
              <w:t>Batch:</w:t>
            </w:r>
            <w:r w:rsidR="00AC2E00">
              <w:rPr>
                <w:rFonts w:ascii="Times New Roman" w:hAnsi="Times New Roman"/>
                <w:b/>
                <w:iCs/>
                <w:sz w:val="24"/>
                <w:szCs w:val="24"/>
              </w:rPr>
              <w:t xml:space="preserve"> B3</w:t>
            </w:r>
            <w:r w:rsidRPr="008E5FD4">
              <w:rPr>
                <w:rFonts w:ascii="Times New Roman" w:hAnsi="Times New Roman"/>
                <w:b/>
                <w:iCs/>
                <w:sz w:val="24"/>
                <w:szCs w:val="24"/>
              </w:rPr>
              <w:t xml:space="preserve">                            Roll No.:</w:t>
            </w:r>
            <w:r w:rsidR="00AC2E00">
              <w:rPr>
                <w:rFonts w:ascii="Times New Roman" w:hAnsi="Times New Roman"/>
                <w:b/>
                <w:iCs/>
                <w:sz w:val="24"/>
                <w:szCs w:val="24"/>
              </w:rPr>
              <w:t xml:space="preserve"> 121</w:t>
            </w:r>
            <w:r w:rsidRPr="008E5FD4">
              <w:rPr>
                <w:rFonts w:ascii="Times New Roman" w:hAnsi="Times New Roman"/>
                <w:b/>
                <w:iCs/>
                <w:sz w:val="24"/>
                <w:szCs w:val="24"/>
              </w:rPr>
              <w:t xml:space="preserve">                       Experimen</w:t>
            </w:r>
            <w:r>
              <w:rPr>
                <w:rFonts w:ascii="Times New Roman" w:hAnsi="Times New Roman"/>
                <w:b/>
                <w:iCs/>
                <w:sz w:val="24"/>
                <w:szCs w:val="24"/>
              </w:rPr>
              <w:t>t / assignment / tutorial No.: 3</w:t>
            </w:r>
          </w:p>
        </w:tc>
      </w:tr>
    </w:tbl>
    <w:p w:rsidR="007671F9" w:rsidRPr="008E5FD4" w:rsidRDefault="007671F9" w:rsidP="007671F9">
      <w:pPr>
        <w:rPr>
          <w:rFonts w:ascii="Times New Roman" w:hAnsi="Times New Roman"/>
          <w:sz w:val="24"/>
          <w:szCs w:val="24"/>
        </w:rPr>
      </w:pPr>
    </w:p>
    <w:tbl>
      <w:tblPr>
        <w:tblW w:w="9830" w:type="dxa"/>
        <w:tblInd w:w="103" w:type="dxa"/>
        <w:tblLayout w:type="fixed"/>
        <w:tblCellMar>
          <w:left w:w="103" w:type="dxa"/>
        </w:tblCellMar>
        <w:tblLook w:val="04A0" w:firstRow="1" w:lastRow="0" w:firstColumn="1" w:lastColumn="0" w:noHBand="0" w:noVBand="1"/>
      </w:tblPr>
      <w:tblGrid>
        <w:gridCol w:w="9830"/>
      </w:tblGrid>
      <w:tr w:rsidR="007671F9" w:rsidRPr="008E5FD4" w:rsidTr="004935D6">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7671F9" w:rsidRPr="008E5FD4" w:rsidRDefault="007671F9" w:rsidP="004935D6">
            <w:pPr>
              <w:suppressAutoHyphens/>
              <w:spacing w:after="0"/>
              <w:rPr>
                <w:rFonts w:ascii="Times New Roman" w:eastAsia="Calibri" w:hAnsi="Times New Roman"/>
                <w:b/>
                <w:color w:val="000000"/>
                <w:kern w:val="2"/>
                <w:sz w:val="24"/>
                <w:szCs w:val="24"/>
              </w:rPr>
            </w:pPr>
            <w:r w:rsidRPr="008E5FD4">
              <w:rPr>
                <w:rFonts w:ascii="Times New Roman" w:hAnsi="Times New Roman"/>
                <w:b/>
                <w:iCs/>
                <w:sz w:val="24"/>
                <w:szCs w:val="24"/>
              </w:rPr>
              <w:t xml:space="preserve">Title: </w:t>
            </w:r>
            <w:r w:rsidRPr="008E5FD4">
              <w:rPr>
                <w:rFonts w:ascii="Times New Roman" w:hAnsi="Times New Roman"/>
                <w:sz w:val="24"/>
                <w:szCs w:val="24"/>
              </w:rPr>
              <w:t>Design 4:1 Multiplexer</w:t>
            </w:r>
            <w:r>
              <w:rPr>
                <w:rFonts w:ascii="Times New Roman" w:hAnsi="Times New Roman"/>
                <w:sz w:val="24"/>
                <w:szCs w:val="24"/>
              </w:rPr>
              <w:t xml:space="preserve"> and 1: 4  D</w:t>
            </w:r>
            <w:r w:rsidRPr="008E5FD4">
              <w:rPr>
                <w:rFonts w:ascii="Times New Roman" w:hAnsi="Times New Roman"/>
                <w:sz w:val="24"/>
                <w:szCs w:val="24"/>
              </w:rPr>
              <w:t>e-multiplexer</w:t>
            </w:r>
          </w:p>
        </w:tc>
      </w:tr>
    </w:tbl>
    <w:p w:rsidR="007671F9" w:rsidRPr="008E5FD4" w:rsidRDefault="007671F9" w:rsidP="007671F9">
      <w:pPr>
        <w:rPr>
          <w:rFonts w:ascii="Times New Roman" w:eastAsia="Calibri" w:hAnsi="Times New Roman"/>
          <w:color w:val="000000"/>
          <w:kern w:val="2"/>
          <w:sz w:val="24"/>
          <w:szCs w:val="24"/>
        </w:rPr>
      </w:pPr>
      <w:r w:rsidRPr="008E5FD4">
        <w:rPr>
          <w:rFonts w:ascii="Times New Roman" w:hAnsi="Times New Roman"/>
          <w:b/>
          <w:sz w:val="24"/>
          <w:szCs w:val="24"/>
        </w:rPr>
        <w:t>______________________________________________________________________________</w:t>
      </w:r>
    </w:p>
    <w:p w:rsidR="007671F9" w:rsidRPr="008E5FD4" w:rsidRDefault="007671F9" w:rsidP="007671F9">
      <w:pPr>
        <w:ind w:left="1170" w:hanging="1170"/>
        <w:rPr>
          <w:rFonts w:ascii="Times New Roman" w:hAnsi="Times New Roman"/>
          <w:sz w:val="24"/>
          <w:szCs w:val="24"/>
          <w:u w:val="single"/>
          <w:lang w:val="en-IN"/>
        </w:rPr>
      </w:pPr>
      <w:r w:rsidRPr="008E5FD4">
        <w:rPr>
          <w:rFonts w:ascii="Times New Roman" w:hAnsi="Times New Roman"/>
          <w:b/>
          <w:sz w:val="24"/>
          <w:szCs w:val="24"/>
        </w:rPr>
        <w:t>Objective:</w:t>
      </w:r>
      <w:r w:rsidRPr="008E5FD4">
        <w:rPr>
          <w:rFonts w:ascii="Times New Roman" w:hAnsi="Times New Roman"/>
          <w:sz w:val="24"/>
          <w:szCs w:val="24"/>
        </w:rPr>
        <w:t xml:space="preserve"> To design and implement a 4:1 multiplexer and 1:4 de-multiplexer using logic gates and MUX IC</w:t>
      </w:r>
      <w:r w:rsidRPr="008E5FD4">
        <w:rPr>
          <w:rFonts w:ascii="Times New Roman" w:hAnsi="Times New Roman"/>
          <w:sz w:val="24"/>
          <w:szCs w:val="24"/>
          <w:lang w:val="en-IN"/>
        </w:rPr>
        <w:t xml:space="preserve"> </w:t>
      </w:r>
    </w:p>
    <w:p w:rsidR="007671F9" w:rsidRPr="008E5FD4" w:rsidRDefault="007671F9" w:rsidP="007671F9">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______________________________________________________________________________</w:t>
      </w:r>
    </w:p>
    <w:p w:rsidR="007671F9" w:rsidRPr="008E5FD4" w:rsidRDefault="007671F9" w:rsidP="007671F9">
      <w:pPr>
        <w:spacing w:after="0"/>
        <w:rPr>
          <w:rFonts w:ascii="Times New Roman" w:hAnsi="Times New Roman"/>
          <w:b/>
          <w:sz w:val="24"/>
          <w:szCs w:val="24"/>
        </w:rPr>
      </w:pPr>
      <w:r w:rsidRPr="008E5FD4">
        <w:rPr>
          <w:rFonts w:ascii="Times New Roman" w:hAnsi="Times New Roman"/>
          <w:b/>
          <w:sz w:val="24"/>
          <w:szCs w:val="24"/>
        </w:rPr>
        <w:t xml:space="preserve">Expected Outcome of Experiment: </w:t>
      </w:r>
    </w:p>
    <w:p w:rsidR="007671F9" w:rsidRPr="008E5FD4" w:rsidRDefault="007671F9" w:rsidP="007671F9">
      <w:pPr>
        <w:spacing w:after="0"/>
        <w:rPr>
          <w:rFonts w:ascii="Times New Roman" w:hAnsi="Times New Roman"/>
          <w:sz w:val="24"/>
          <w:szCs w:val="24"/>
        </w:rPr>
      </w:pPr>
    </w:p>
    <w:p w:rsidR="007671F9" w:rsidRPr="008E5FD4" w:rsidRDefault="007671F9" w:rsidP="007671F9">
      <w:pPr>
        <w:widowControl w:val="0"/>
        <w:autoSpaceDE w:val="0"/>
        <w:autoSpaceDN w:val="0"/>
        <w:adjustRightInd w:val="0"/>
        <w:spacing w:after="0" w:line="240" w:lineRule="auto"/>
        <w:rPr>
          <w:rFonts w:ascii="Times New Roman" w:hAnsi="Times New Roman"/>
          <w:sz w:val="24"/>
          <w:szCs w:val="24"/>
        </w:rPr>
      </w:pPr>
      <w:r w:rsidRPr="008E5FD4">
        <w:rPr>
          <w:rFonts w:ascii="Times New Roman" w:hAnsi="Times New Roman"/>
          <w:b/>
          <w:sz w:val="24"/>
          <w:szCs w:val="24"/>
        </w:rPr>
        <w:t xml:space="preserve">CO2: </w:t>
      </w:r>
      <w:r w:rsidRPr="008E5FD4">
        <w:rPr>
          <w:rFonts w:ascii="Times New Roman" w:hAnsi="Times New Roman"/>
          <w:sz w:val="24"/>
          <w:szCs w:val="24"/>
        </w:rPr>
        <w:t>Use different minimization technique and solve combinational circuits, synchronous &amp; asynchronous sequential circuits.</w:t>
      </w:r>
    </w:p>
    <w:p w:rsidR="007671F9" w:rsidRPr="008E5FD4" w:rsidRDefault="007671F9" w:rsidP="007671F9">
      <w:pPr>
        <w:spacing w:after="0"/>
        <w:rPr>
          <w:rFonts w:ascii="Times New Roman" w:hAnsi="Times New Roman"/>
          <w:sz w:val="24"/>
          <w:szCs w:val="24"/>
        </w:rPr>
      </w:pPr>
    </w:p>
    <w:p w:rsidR="007671F9" w:rsidRPr="008E5FD4" w:rsidRDefault="007671F9" w:rsidP="007671F9">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______________________________________________________________________________</w:t>
      </w:r>
    </w:p>
    <w:p w:rsidR="007671F9" w:rsidRPr="008E5FD4" w:rsidRDefault="007671F9" w:rsidP="007671F9">
      <w:pPr>
        <w:spacing w:after="0"/>
        <w:rPr>
          <w:rFonts w:ascii="Times New Roman" w:hAnsi="Times New Roman"/>
          <w:sz w:val="24"/>
          <w:szCs w:val="24"/>
        </w:rPr>
      </w:pPr>
    </w:p>
    <w:p w:rsidR="007671F9" w:rsidRDefault="007671F9" w:rsidP="007671F9">
      <w:pPr>
        <w:spacing w:after="0"/>
        <w:rPr>
          <w:rFonts w:ascii="Times New Roman" w:hAnsi="Times New Roman"/>
          <w:b/>
          <w:sz w:val="24"/>
          <w:szCs w:val="24"/>
        </w:rPr>
      </w:pPr>
      <w:r w:rsidRPr="008E5FD4">
        <w:rPr>
          <w:rFonts w:ascii="Times New Roman" w:hAnsi="Times New Roman"/>
          <w:b/>
          <w:sz w:val="24"/>
          <w:szCs w:val="24"/>
        </w:rPr>
        <w:t xml:space="preserve">Books/ Journals/ Websites referred: </w:t>
      </w:r>
    </w:p>
    <w:p w:rsidR="007671F9" w:rsidRPr="00115BE4" w:rsidRDefault="007671F9" w:rsidP="007671F9">
      <w:pPr>
        <w:pStyle w:val="ListParagraph"/>
        <w:numPr>
          <w:ilvl w:val="0"/>
          <w:numId w:val="26"/>
        </w:numPr>
        <w:spacing w:after="0"/>
        <w:rPr>
          <w:color w:val="00000A"/>
        </w:rPr>
      </w:pPr>
      <w:proofErr w:type="spellStart"/>
      <w:r>
        <w:rPr>
          <w:color w:val="00000A"/>
        </w:rPr>
        <w:t>VLab</w:t>
      </w:r>
      <w:proofErr w:type="spellEnd"/>
      <w:r>
        <w:rPr>
          <w:color w:val="00000A"/>
        </w:rPr>
        <w:t xml:space="preserve"> Links: </w:t>
      </w:r>
      <w:hyperlink r:id="rId5" w:history="1">
        <w:r>
          <w:rPr>
            <w:rStyle w:val="Hyperlink"/>
          </w:rPr>
          <w:t>http://vlabs.iitb.ac.in/vlabs-dev/labs/dldesignlab/experimentlist.html</w:t>
        </w:r>
      </w:hyperlink>
    </w:p>
    <w:p w:rsidR="007671F9" w:rsidRPr="008E5FD4" w:rsidRDefault="007671F9" w:rsidP="007671F9">
      <w:pPr>
        <w:pStyle w:val="ListParagraph"/>
        <w:widowControl w:val="0"/>
        <w:numPr>
          <w:ilvl w:val="0"/>
          <w:numId w:val="23"/>
        </w:numPr>
        <w:overflowPunct w:val="0"/>
        <w:autoSpaceDE w:val="0"/>
        <w:autoSpaceDN w:val="0"/>
        <w:adjustRightInd w:val="0"/>
        <w:spacing w:after="0" w:line="240" w:lineRule="auto"/>
        <w:jc w:val="both"/>
      </w:pPr>
      <w:r w:rsidRPr="008E5FD4">
        <w:rPr>
          <w:color w:val="00000A"/>
        </w:rPr>
        <w:t xml:space="preserve">R. P. Jain, “Modern Digital Electronics”, Tata McGraw Hill </w:t>
      </w:r>
    </w:p>
    <w:p w:rsidR="007671F9" w:rsidRPr="008E5FD4" w:rsidRDefault="007671F9" w:rsidP="007671F9">
      <w:pPr>
        <w:widowControl w:val="0"/>
        <w:autoSpaceDE w:val="0"/>
        <w:autoSpaceDN w:val="0"/>
        <w:adjustRightInd w:val="0"/>
        <w:spacing w:after="0" w:line="41" w:lineRule="exact"/>
        <w:rPr>
          <w:rFonts w:ascii="Times New Roman" w:hAnsi="Times New Roman"/>
          <w:sz w:val="24"/>
          <w:szCs w:val="24"/>
        </w:rPr>
      </w:pPr>
    </w:p>
    <w:p w:rsidR="007671F9" w:rsidRPr="008E5FD4" w:rsidRDefault="007671F9" w:rsidP="007671F9">
      <w:pPr>
        <w:pStyle w:val="ListParagraph"/>
        <w:widowControl w:val="0"/>
        <w:numPr>
          <w:ilvl w:val="0"/>
          <w:numId w:val="23"/>
        </w:numPr>
        <w:overflowPunct w:val="0"/>
        <w:autoSpaceDE w:val="0"/>
        <w:autoSpaceDN w:val="0"/>
        <w:adjustRightInd w:val="0"/>
        <w:spacing w:after="0" w:line="240" w:lineRule="auto"/>
        <w:jc w:val="both"/>
      </w:pPr>
      <w:r w:rsidRPr="008E5FD4">
        <w:t xml:space="preserve">M .Morris Mano, “Digital Logic &amp; computer Design”, PHI </w:t>
      </w:r>
    </w:p>
    <w:p w:rsidR="007671F9" w:rsidRPr="008E5FD4" w:rsidRDefault="007671F9" w:rsidP="007671F9">
      <w:pPr>
        <w:widowControl w:val="0"/>
        <w:autoSpaceDE w:val="0"/>
        <w:autoSpaceDN w:val="0"/>
        <w:adjustRightInd w:val="0"/>
        <w:spacing w:after="0" w:line="75" w:lineRule="exact"/>
        <w:rPr>
          <w:rFonts w:ascii="Times New Roman" w:hAnsi="Times New Roman"/>
          <w:sz w:val="24"/>
          <w:szCs w:val="24"/>
        </w:rPr>
      </w:pPr>
    </w:p>
    <w:p w:rsidR="007671F9" w:rsidRPr="008E5FD4" w:rsidRDefault="007671F9" w:rsidP="007671F9">
      <w:pPr>
        <w:pStyle w:val="ListParagraph"/>
        <w:widowControl w:val="0"/>
        <w:numPr>
          <w:ilvl w:val="0"/>
          <w:numId w:val="23"/>
        </w:numPr>
        <w:overflowPunct w:val="0"/>
        <w:autoSpaceDE w:val="0"/>
        <w:autoSpaceDN w:val="0"/>
        <w:adjustRightInd w:val="0"/>
        <w:spacing w:after="0" w:line="215" w:lineRule="auto"/>
        <w:ind w:right="1380"/>
        <w:jc w:val="both"/>
      </w:pPr>
      <w:hyperlink r:id="rId6" w:history="1">
        <w:r w:rsidRPr="008E5FD4">
          <w:t xml:space="preserve"> https://wiki.engr.illinois.edu/download/attachments/84770821/08</w:t>
        </w:r>
      </w:hyperlink>
      <w:r w:rsidRPr="008E5FD4">
        <w:t>-</w:t>
      </w:r>
      <w:hyperlink r:id="rId7" w:history="1">
        <w:r w:rsidRPr="008E5FD4">
          <w:t xml:space="preserve"> </w:t>
        </w:r>
        <w:proofErr w:type="spellStart"/>
        <w:r w:rsidRPr="008E5FD4">
          <w:t>Multiplexers.pdf?version</w:t>
        </w:r>
        <w:proofErr w:type="spellEnd"/>
        <w:r w:rsidRPr="008E5FD4">
          <w:t>=2&amp;modificationDate=128512882700</w:t>
        </w:r>
      </w:hyperlink>
      <w:r w:rsidRPr="008E5FD4">
        <w:t xml:space="preserve">0 </w:t>
      </w:r>
    </w:p>
    <w:p w:rsidR="007671F9" w:rsidRPr="008E5FD4" w:rsidRDefault="007671F9" w:rsidP="007671F9">
      <w:pPr>
        <w:rPr>
          <w:rFonts w:ascii="Times New Roman" w:hAnsi="Times New Roman"/>
          <w:sz w:val="24"/>
          <w:szCs w:val="24"/>
        </w:rPr>
      </w:pPr>
    </w:p>
    <w:p w:rsidR="007671F9" w:rsidRDefault="007671F9" w:rsidP="007671F9">
      <w:pPr>
        <w:spacing w:after="0"/>
        <w:rPr>
          <w:rFonts w:ascii="Times New Roman" w:hAnsi="Times New Roman"/>
          <w:b/>
          <w:sz w:val="24"/>
          <w:szCs w:val="24"/>
        </w:rPr>
      </w:pPr>
      <w:r w:rsidRPr="008E5FD4">
        <w:rPr>
          <w:rFonts w:ascii="Times New Roman" w:hAnsi="Times New Roman"/>
          <w:b/>
          <w:sz w:val="24"/>
          <w:szCs w:val="24"/>
        </w:rPr>
        <w:t xml:space="preserve">Pre Lab/ Prior Concepts: </w:t>
      </w:r>
    </w:p>
    <w:p w:rsidR="007671F9" w:rsidRPr="008E5FD4" w:rsidRDefault="007671F9" w:rsidP="007671F9">
      <w:pPr>
        <w:spacing w:after="0"/>
        <w:rPr>
          <w:rFonts w:ascii="Times New Roman" w:hAnsi="Times New Roman"/>
          <w:sz w:val="24"/>
          <w:szCs w:val="24"/>
        </w:rPr>
      </w:pPr>
    </w:p>
    <w:p w:rsidR="007671F9" w:rsidRPr="008E5FD4" w:rsidRDefault="007671F9" w:rsidP="007671F9">
      <w:pPr>
        <w:widowControl w:val="0"/>
        <w:overflowPunct w:val="0"/>
        <w:autoSpaceDE w:val="0"/>
        <w:autoSpaceDN w:val="0"/>
        <w:adjustRightInd w:val="0"/>
        <w:spacing w:after="0" w:line="267" w:lineRule="auto"/>
        <w:jc w:val="both"/>
        <w:rPr>
          <w:rFonts w:ascii="Times New Roman" w:hAnsi="Times New Roman"/>
          <w:sz w:val="24"/>
          <w:szCs w:val="24"/>
        </w:rPr>
      </w:pPr>
      <w:r w:rsidRPr="008E5FD4">
        <w:rPr>
          <w:rFonts w:ascii="Times New Roman" w:hAnsi="Times New Roman"/>
          <w:b/>
          <w:bCs/>
          <w:sz w:val="24"/>
          <w:szCs w:val="24"/>
        </w:rPr>
        <w:t xml:space="preserve">Multiplexer: </w:t>
      </w:r>
      <w:r w:rsidRPr="008E5FD4">
        <w:rPr>
          <w:rFonts w:ascii="Times New Roman" w:hAnsi="Times New Roman"/>
          <w:sz w:val="24"/>
          <w:szCs w:val="24"/>
        </w:rPr>
        <w:t>Multiplexer is a special type of combinational circuit. It is a digital circuit</w:t>
      </w:r>
      <w:r w:rsidRPr="008E5FD4">
        <w:rPr>
          <w:rFonts w:ascii="Times New Roman" w:hAnsi="Times New Roman"/>
          <w:b/>
          <w:bCs/>
          <w:sz w:val="24"/>
          <w:szCs w:val="24"/>
        </w:rPr>
        <w:t xml:space="preserve"> </w:t>
      </w:r>
      <w:r w:rsidRPr="008E5FD4">
        <w:rPr>
          <w:rFonts w:ascii="Times New Roman" w:hAnsi="Times New Roman"/>
          <w:sz w:val="24"/>
          <w:szCs w:val="24"/>
        </w:rPr>
        <w:t>which selects one of the n data inputs and routes it to the output. The selection of one of the n inputs is done by the select lines. To select n inputs we require m select lines, such that 2</w:t>
      </w:r>
      <w:r w:rsidRPr="008E5FD4">
        <w:rPr>
          <w:rFonts w:ascii="Times New Roman" w:hAnsi="Times New Roman"/>
          <w:sz w:val="24"/>
          <w:szCs w:val="24"/>
          <w:vertAlign w:val="superscript"/>
        </w:rPr>
        <w:t>m</w:t>
      </w:r>
      <w:r w:rsidRPr="008E5FD4">
        <w:rPr>
          <w:rFonts w:ascii="Times New Roman" w:hAnsi="Times New Roman"/>
          <w:sz w:val="24"/>
          <w:szCs w:val="24"/>
        </w:rPr>
        <w:t>=n. Depending on the digital code applied at the select inputs, one out of the n data sources is selected and transmitted to a single output . E is called as the strobe or enable input which is useful for cascading. It is generally on active low terminal that means it will perform the required operation when it is low. The multiplexer act like a digitally controlled single pole, multiple way switches. The output gets connected to only one input at a time. In most of the electronic system the digital data is available on more than one line. It is necessary to route the data over a single line, under such</w:t>
      </w:r>
      <w:r>
        <w:rPr>
          <w:rFonts w:ascii="Times New Roman" w:hAnsi="Times New Roman"/>
          <w:sz w:val="24"/>
          <w:szCs w:val="24"/>
        </w:rPr>
        <w:t xml:space="preserve"> circumstances input at a time </w:t>
      </w:r>
    </w:p>
    <w:p w:rsidR="007671F9" w:rsidRDefault="007671F9" w:rsidP="007671F9">
      <w:pPr>
        <w:widowControl w:val="0"/>
        <w:autoSpaceDE w:val="0"/>
        <w:autoSpaceDN w:val="0"/>
        <w:adjustRightInd w:val="0"/>
        <w:spacing w:after="0" w:line="337" w:lineRule="exact"/>
        <w:rPr>
          <w:rFonts w:ascii="Times New Roman" w:hAnsi="Times New Roman"/>
          <w:sz w:val="24"/>
          <w:szCs w:val="24"/>
        </w:rPr>
      </w:pPr>
    </w:p>
    <w:p w:rsidR="007671F9" w:rsidRPr="006563C5" w:rsidRDefault="007671F9" w:rsidP="007671F9">
      <w:pPr>
        <w:widowControl w:val="0"/>
        <w:autoSpaceDE w:val="0"/>
        <w:autoSpaceDN w:val="0"/>
        <w:adjustRightInd w:val="0"/>
        <w:spacing w:after="0" w:line="337" w:lineRule="exact"/>
        <w:rPr>
          <w:rFonts w:ascii="Times New Roman" w:hAnsi="Times New Roman"/>
          <w:sz w:val="24"/>
          <w:szCs w:val="24"/>
        </w:rPr>
      </w:pPr>
    </w:p>
    <w:p w:rsidR="007671F9" w:rsidRPr="006563C5" w:rsidRDefault="007671F9" w:rsidP="007671F9">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Types of Multiplexer:</w:t>
      </w:r>
    </w:p>
    <w:p w:rsidR="007671F9" w:rsidRPr="006563C5" w:rsidRDefault="007671F9" w:rsidP="007671F9">
      <w:pPr>
        <w:widowControl w:val="0"/>
        <w:autoSpaceDE w:val="0"/>
        <w:autoSpaceDN w:val="0"/>
        <w:adjustRightInd w:val="0"/>
        <w:spacing w:after="0" w:line="355" w:lineRule="exact"/>
        <w:rPr>
          <w:rFonts w:ascii="Times New Roman" w:hAnsi="Times New Roman"/>
          <w:sz w:val="24"/>
          <w:szCs w:val="24"/>
        </w:rPr>
      </w:pPr>
    </w:p>
    <w:p w:rsidR="007671F9" w:rsidRPr="006563C5" w:rsidRDefault="007671F9" w:rsidP="007671F9">
      <w:pPr>
        <w:pStyle w:val="ListParagraph"/>
        <w:widowControl w:val="0"/>
        <w:numPr>
          <w:ilvl w:val="0"/>
          <w:numId w:val="16"/>
        </w:numPr>
        <w:autoSpaceDE w:val="0"/>
        <w:autoSpaceDN w:val="0"/>
        <w:adjustRightInd w:val="0"/>
        <w:spacing w:after="0" w:line="240" w:lineRule="auto"/>
      </w:pPr>
      <w:r w:rsidRPr="006563C5">
        <w:t>2:1 Multiplexer</w:t>
      </w:r>
    </w:p>
    <w:p w:rsidR="007671F9" w:rsidRPr="006563C5" w:rsidRDefault="007671F9" w:rsidP="007671F9">
      <w:pPr>
        <w:pStyle w:val="ListParagraph"/>
        <w:widowControl w:val="0"/>
        <w:numPr>
          <w:ilvl w:val="0"/>
          <w:numId w:val="16"/>
        </w:numPr>
        <w:autoSpaceDE w:val="0"/>
        <w:autoSpaceDN w:val="0"/>
        <w:adjustRightInd w:val="0"/>
        <w:spacing w:after="0" w:line="240" w:lineRule="auto"/>
      </w:pPr>
      <w:r w:rsidRPr="006563C5">
        <w:t>4:1 Multiplexer</w:t>
      </w:r>
    </w:p>
    <w:p w:rsidR="007671F9" w:rsidRPr="006563C5" w:rsidRDefault="007671F9" w:rsidP="007671F9">
      <w:pPr>
        <w:pStyle w:val="ListParagraph"/>
        <w:widowControl w:val="0"/>
        <w:numPr>
          <w:ilvl w:val="0"/>
          <w:numId w:val="16"/>
        </w:numPr>
        <w:autoSpaceDE w:val="0"/>
        <w:autoSpaceDN w:val="0"/>
        <w:adjustRightInd w:val="0"/>
        <w:spacing w:after="0" w:line="240" w:lineRule="auto"/>
      </w:pPr>
      <w:r w:rsidRPr="006563C5">
        <w:t>8:1 Multiplexer</w:t>
      </w:r>
    </w:p>
    <w:p w:rsidR="007671F9" w:rsidRPr="006563C5" w:rsidRDefault="007671F9" w:rsidP="007671F9">
      <w:pPr>
        <w:pStyle w:val="ListParagraph"/>
        <w:widowControl w:val="0"/>
        <w:numPr>
          <w:ilvl w:val="0"/>
          <w:numId w:val="16"/>
        </w:numPr>
        <w:autoSpaceDE w:val="0"/>
        <w:autoSpaceDN w:val="0"/>
        <w:adjustRightInd w:val="0"/>
        <w:spacing w:after="0" w:line="240" w:lineRule="auto"/>
      </w:pPr>
      <w:r w:rsidRPr="006563C5">
        <w:t>16:1 Multiplexer</w:t>
      </w:r>
    </w:p>
    <w:p w:rsidR="007671F9" w:rsidRPr="006563C5" w:rsidRDefault="007671F9" w:rsidP="007671F9">
      <w:pPr>
        <w:pStyle w:val="ListParagraph"/>
        <w:widowControl w:val="0"/>
        <w:numPr>
          <w:ilvl w:val="0"/>
          <w:numId w:val="16"/>
        </w:numPr>
        <w:autoSpaceDE w:val="0"/>
        <w:autoSpaceDN w:val="0"/>
        <w:adjustRightInd w:val="0"/>
        <w:spacing w:after="0" w:line="240" w:lineRule="auto"/>
      </w:pPr>
      <w:r w:rsidRPr="006563C5">
        <w:t>32:1 Multiplexer</w:t>
      </w:r>
    </w:p>
    <w:p w:rsidR="007671F9" w:rsidRPr="006563C5" w:rsidRDefault="007671F9" w:rsidP="007671F9">
      <w:pPr>
        <w:widowControl w:val="0"/>
        <w:autoSpaceDE w:val="0"/>
        <w:autoSpaceDN w:val="0"/>
        <w:adjustRightInd w:val="0"/>
        <w:spacing w:after="0" w:line="200" w:lineRule="exact"/>
        <w:rPr>
          <w:rFonts w:ascii="Times New Roman" w:hAnsi="Times New Roman"/>
          <w:sz w:val="24"/>
          <w:szCs w:val="24"/>
        </w:rPr>
      </w:pPr>
    </w:p>
    <w:p w:rsidR="007671F9" w:rsidRPr="006563C5" w:rsidRDefault="007671F9" w:rsidP="007671F9">
      <w:pPr>
        <w:widowControl w:val="0"/>
        <w:autoSpaceDE w:val="0"/>
        <w:autoSpaceDN w:val="0"/>
        <w:adjustRightInd w:val="0"/>
        <w:spacing w:after="0" w:line="218" w:lineRule="exact"/>
        <w:rPr>
          <w:rFonts w:ascii="Times New Roman" w:hAnsi="Times New Roman"/>
          <w:sz w:val="24"/>
          <w:szCs w:val="24"/>
        </w:rPr>
      </w:pPr>
    </w:p>
    <w:p w:rsidR="007671F9" w:rsidRPr="006563C5" w:rsidRDefault="007671F9" w:rsidP="007671F9">
      <w:pPr>
        <w:widowControl w:val="0"/>
        <w:overflowPunct w:val="0"/>
        <w:autoSpaceDE w:val="0"/>
        <w:autoSpaceDN w:val="0"/>
        <w:adjustRightInd w:val="0"/>
        <w:spacing w:after="0" w:line="258" w:lineRule="auto"/>
        <w:jc w:val="both"/>
        <w:rPr>
          <w:rFonts w:ascii="Times New Roman" w:hAnsi="Times New Roman"/>
          <w:sz w:val="24"/>
          <w:szCs w:val="24"/>
        </w:rPr>
      </w:pPr>
      <w:r w:rsidRPr="006563C5">
        <w:rPr>
          <w:rFonts w:ascii="Times New Roman" w:hAnsi="Times New Roman"/>
          <w:b/>
          <w:bCs/>
          <w:sz w:val="24"/>
          <w:szCs w:val="24"/>
        </w:rPr>
        <w:t>De</w:t>
      </w:r>
      <w:r>
        <w:rPr>
          <w:rFonts w:ascii="Times New Roman" w:hAnsi="Times New Roman"/>
          <w:b/>
          <w:bCs/>
          <w:sz w:val="24"/>
          <w:szCs w:val="24"/>
        </w:rPr>
        <w:t>-</w:t>
      </w:r>
      <w:r w:rsidRPr="006563C5">
        <w:rPr>
          <w:rFonts w:ascii="Times New Roman" w:hAnsi="Times New Roman"/>
          <w:b/>
          <w:bCs/>
          <w:sz w:val="24"/>
          <w:szCs w:val="24"/>
        </w:rPr>
        <w:t xml:space="preserve">multiplexer: </w:t>
      </w:r>
      <w:r w:rsidRPr="006563C5">
        <w:rPr>
          <w:rFonts w:ascii="Times New Roman" w:hAnsi="Times New Roman"/>
          <w:sz w:val="24"/>
          <w:szCs w:val="24"/>
        </w:rPr>
        <w:t xml:space="preserve">It has only one input, n output and m select lines. A </w:t>
      </w:r>
      <w:proofErr w:type="spellStart"/>
      <w:r w:rsidRPr="006563C5">
        <w:rPr>
          <w:rFonts w:ascii="Times New Roman" w:hAnsi="Times New Roman"/>
          <w:sz w:val="24"/>
          <w:szCs w:val="24"/>
        </w:rPr>
        <w:t>demultiplexer</w:t>
      </w:r>
      <w:proofErr w:type="spellEnd"/>
      <w:r w:rsidRPr="006563C5">
        <w:rPr>
          <w:rFonts w:ascii="Times New Roman" w:hAnsi="Times New Roman"/>
          <w:b/>
          <w:bCs/>
          <w:sz w:val="24"/>
          <w:szCs w:val="24"/>
        </w:rPr>
        <w:t xml:space="preserve"> </w:t>
      </w:r>
      <w:r w:rsidRPr="006563C5">
        <w:rPr>
          <w:rFonts w:ascii="Times New Roman" w:hAnsi="Times New Roman"/>
          <w:sz w:val="24"/>
          <w:szCs w:val="24"/>
        </w:rPr>
        <w:t xml:space="preserve">performs the reverse operation of a multiplexer i.e. it receives one input and distributes it over several outputs. The </w:t>
      </w:r>
      <w:proofErr w:type="spellStart"/>
      <w:r w:rsidRPr="006563C5">
        <w:rPr>
          <w:rFonts w:ascii="Times New Roman" w:hAnsi="Times New Roman"/>
          <w:sz w:val="24"/>
          <w:szCs w:val="24"/>
        </w:rPr>
        <w:t>demultiplexer</w:t>
      </w:r>
      <w:proofErr w:type="spellEnd"/>
      <w:r w:rsidRPr="006563C5">
        <w:rPr>
          <w:rFonts w:ascii="Times New Roman" w:hAnsi="Times New Roman"/>
          <w:sz w:val="24"/>
          <w:szCs w:val="24"/>
        </w:rPr>
        <w:t xml:space="preserve"> converts a serial data signal at the input to a parallel data at its output lines. The relation between the output lines and select lines is as follows: N=2</w:t>
      </w:r>
      <w:r w:rsidRPr="006563C5">
        <w:rPr>
          <w:rFonts w:ascii="Times New Roman" w:hAnsi="Times New Roman"/>
          <w:sz w:val="32"/>
          <w:szCs w:val="32"/>
          <w:vertAlign w:val="superscript"/>
        </w:rPr>
        <w:t>m</w:t>
      </w:r>
    </w:p>
    <w:p w:rsidR="007671F9" w:rsidRPr="006563C5" w:rsidRDefault="007671F9" w:rsidP="007671F9">
      <w:pPr>
        <w:widowControl w:val="0"/>
        <w:autoSpaceDE w:val="0"/>
        <w:autoSpaceDN w:val="0"/>
        <w:adjustRightInd w:val="0"/>
        <w:spacing w:after="0" w:line="268" w:lineRule="exact"/>
        <w:rPr>
          <w:rFonts w:ascii="Times New Roman" w:hAnsi="Times New Roman"/>
          <w:sz w:val="24"/>
          <w:szCs w:val="24"/>
        </w:rPr>
      </w:pPr>
    </w:p>
    <w:p w:rsidR="007671F9" w:rsidRPr="006563C5" w:rsidRDefault="007671F9" w:rsidP="007671F9">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 xml:space="preserve">Types of </w:t>
      </w:r>
      <w:proofErr w:type="spellStart"/>
      <w:r w:rsidRPr="006563C5">
        <w:rPr>
          <w:rFonts w:ascii="Times New Roman" w:hAnsi="Times New Roman"/>
          <w:b/>
          <w:bCs/>
          <w:sz w:val="24"/>
          <w:szCs w:val="24"/>
        </w:rPr>
        <w:t>Demultiplexers</w:t>
      </w:r>
      <w:proofErr w:type="spellEnd"/>
      <w:r w:rsidRPr="006563C5">
        <w:rPr>
          <w:rFonts w:ascii="Times New Roman" w:hAnsi="Times New Roman"/>
          <w:b/>
          <w:bCs/>
          <w:sz w:val="24"/>
          <w:szCs w:val="24"/>
        </w:rPr>
        <w:t>:</w:t>
      </w:r>
    </w:p>
    <w:p w:rsidR="007671F9" w:rsidRPr="006563C5" w:rsidRDefault="007671F9" w:rsidP="007671F9">
      <w:pPr>
        <w:widowControl w:val="0"/>
        <w:autoSpaceDE w:val="0"/>
        <w:autoSpaceDN w:val="0"/>
        <w:adjustRightInd w:val="0"/>
        <w:spacing w:after="0" w:line="240" w:lineRule="auto"/>
        <w:rPr>
          <w:rFonts w:ascii="Times New Roman" w:hAnsi="Times New Roman"/>
          <w:sz w:val="24"/>
          <w:szCs w:val="24"/>
        </w:rPr>
      </w:pPr>
    </w:p>
    <w:p w:rsidR="007671F9" w:rsidRPr="006563C5" w:rsidRDefault="007671F9" w:rsidP="007671F9">
      <w:pPr>
        <w:widowControl w:val="0"/>
        <w:autoSpaceDE w:val="0"/>
        <w:autoSpaceDN w:val="0"/>
        <w:adjustRightInd w:val="0"/>
        <w:spacing w:after="0" w:line="38" w:lineRule="exact"/>
        <w:rPr>
          <w:rFonts w:ascii="Times New Roman" w:hAnsi="Times New Roman"/>
          <w:sz w:val="24"/>
          <w:szCs w:val="24"/>
        </w:rPr>
      </w:pPr>
    </w:p>
    <w:p w:rsidR="007671F9" w:rsidRPr="006563C5" w:rsidRDefault="007671F9" w:rsidP="007671F9">
      <w:pPr>
        <w:pStyle w:val="ListParagraph"/>
        <w:widowControl w:val="0"/>
        <w:numPr>
          <w:ilvl w:val="0"/>
          <w:numId w:val="17"/>
        </w:numPr>
        <w:autoSpaceDE w:val="0"/>
        <w:autoSpaceDN w:val="0"/>
        <w:adjustRightInd w:val="0"/>
        <w:spacing w:after="0" w:line="240" w:lineRule="auto"/>
      </w:pPr>
      <w:r w:rsidRPr="006563C5">
        <w:t>1:2 DEMUX</w:t>
      </w:r>
    </w:p>
    <w:p w:rsidR="007671F9" w:rsidRPr="006563C5" w:rsidRDefault="007671F9" w:rsidP="007671F9">
      <w:pPr>
        <w:pStyle w:val="ListParagraph"/>
        <w:widowControl w:val="0"/>
        <w:numPr>
          <w:ilvl w:val="0"/>
          <w:numId w:val="17"/>
        </w:numPr>
        <w:autoSpaceDE w:val="0"/>
        <w:autoSpaceDN w:val="0"/>
        <w:adjustRightInd w:val="0"/>
        <w:spacing w:after="0" w:line="240" w:lineRule="auto"/>
      </w:pPr>
      <w:r w:rsidRPr="006563C5">
        <w:t>1:4 DEMUX</w:t>
      </w:r>
    </w:p>
    <w:p w:rsidR="007671F9" w:rsidRPr="006563C5" w:rsidRDefault="007671F9" w:rsidP="007671F9">
      <w:pPr>
        <w:pStyle w:val="ListParagraph"/>
        <w:widowControl w:val="0"/>
        <w:numPr>
          <w:ilvl w:val="0"/>
          <w:numId w:val="17"/>
        </w:numPr>
        <w:autoSpaceDE w:val="0"/>
        <w:autoSpaceDN w:val="0"/>
        <w:adjustRightInd w:val="0"/>
        <w:spacing w:after="0" w:line="240" w:lineRule="auto"/>
      </w:pPr>
      <w:r w:rsidRPr="006563C5">
        <w:t>1:8  DEMUX</w:t>
      </w:r>
    </w:p>
    <w:p w:rsidR="007671F9" w:rsidRPr="006563C5" w:rsidRDefault="007671F9" w:rsidP="007671F9">
      <w:pPr>
        <w:pStyle w:val="ListParagraph"/>
        <w:widowControl w:val="0"/>
        <w:numPr>
          <w:ilvl w:val="0"/>
          <w:numId w:val="17"/>
        </w:numPr>
        <w:autoSpaceDE w:val="0"/>
        <w:autoSpaceDN w:val="0"/>
        <w:adjustRightInd w:val="0"/>
        <w:spacing w:after="0" w:line="240" w:lineRule="auto"/>
      </w:pPr>
      <w:r w:rsidRPr="006563C5">
        <w:t>1:16 DEMUX</w:t>
      </w:r>
    </w:p>
    <w:p w:rsidR="007671F9" w:rsidRPr="006563C5" w:rsidRDefault="007671F9" w:rsidP="007671F9">
      <w:pPr>
        <w:widowControl w:val="0"/>
        <w:overflowPunct w:val="0"/>
        <w:autoSpaceDE w:val="0"/>
        <w:autoSpaceDN w:val="0"/>
        <w:adjustRightInd w:val="0"/>
        <w:spacing w:after="0" w:line="253" w:lineRule="auto"/>
        <w:jc w:val="both"/>
        <w:rPr>
          <w:rFonts w:ascii="Times New Roman" w:hAnsi="Times New Roman"/>
          <w:sz w:val="24"/>
          <w:szCs w:val="24"/>
        </w:rPr>
      </w:pPr>
    </w:p>
    <w:p w:rsidR="007671F9" w:rsidRPr="006563C5" w:rsidRDefault="007671F9" w:rsidP="007671F9">
      <w:pPr>
        <w:widowControl w:val="0"/>
        <w:autoSpaceDE w:val="0"/>
        <w:autoSpaceDN w:val="0"/>
        <w:adjustRightInd w:val="0"/>
        <w:spacing w:after="0" w:line="240" w:lineRule="auto"/>
        <w:rPr>
          <w:rFonts w:ascii="Times New Roman" w:hAnsi="Times New Roman"/>
          <w:b/>
          <w:bCs/>
          <w:sz w:val="24"/>
          <w:szCs w:val="24"/>
        </w:rPr>
      </w:pPr>
    </w:p>
    <w:p w:rsidR="007671F9" w:rsidRPr="006563C5" w:rsidRDefault="007671F9" w:rsidP="007671F9">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Implementation Details of 4:1 MUX</w:t>
      </w:r>
    </w:p>
    <w:p w:rsidR="007671F9" w:rsidRPr="006563C5" w:rsidRDefault="007671F9" w:rsidP="007671F9">
      <w:pPr>
        <w:widowControl w:val="0"/>
        <w:autoSpaceDE w:val="0"/>
        <w:autoSpaceDN w:val="0"/>
        <w:adjustRightInd w:val="0"/>
        <w:spacing w:after="0" w:line="38" w:lineRule="exact"/>
        <w:rPr>
          <w:rFonts w:ascii="Times New Roman" w:hAnsi="Times New Roman"/>
          <w:sz w:val="24"/>
          <w:szCs w:val="24"/>
        </w:rPr>
      </w:pPr>
    </w:p>
    <w:p w:rsidR="007671F9" w:rsidRPr="006563C5" w:rsidRDefault="007671F9" w:rsidP="007671F9">
      <w:pPr>
        <w:widowControl w:val="0"/>
        <w:autoSpaceDE w:val="0"/>
        <w:autoSpaceDN w:val="0"/>
        <w:adjustRightInd w:val="0"/>
        <w:spacing w:after="0" w:line="240" w:lineRule="auto"/>
        <w:rPr>
          <w:rFonts w:ascii="Times New Roman" w:hAnsi="Times New Roman"/>
          <w:b/>
          <w:bCs/>
          <w:sz w:val="24"/>
          <w:szCs w:val="24"/>
        </w:rPr>
      </w:pPr>
    </w:p>
    <w:p w:rsidR="007671F9" w:rsidRPr="006563C5" w:rsidRDefault="007671F9" w:rsidP="007671F9">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Block Diagram of 4:1 MUX</w:t>
      </w:r>
    </w:p>
    <w:p w:rsidR="007671F9" w:rsidRPr="006563C5" w:rsidRDefault="007671F9" w:rsidP="007671F9">
      <w:pPr>
        <w:widowControl w:val="0"/>
        <w:overflowPunct w:val="0"/>
        <w:autoSpaceDE w:val="0"/>
        <w:autoSpaceDN w:val="0"/>
        <w:adjustRightInd w:val="0"/>
        <w:spacing w:after="0" w:line="253" w:lineRule="auto"/>
        <w:jc w:val="both"/>
        <w:rPr>
          <w:rFonts w:ascii="Times New Roman" w:hAnsi="Times New Roman"/>
          <w:sz w:val="24"/>
          <w:szCs w:val="24"/>
        </w:rPr>
      </w:pPr>
      <w:r w:rsidRPr="006563C5">
        <w:rPr>
          <w:rFonts w:ascii="Times New Roman" w:hAnsi="Times New Roman"/>
          <w:noProof/>
        </w:rPr>
        <w:drawing>
          <wp:anchor distT="0" distB="0" distL="114300" distR="114300" simplePos="0" relativeHeight="251683840" behindDoc="1" locked="0" layoutInCell="0" allowOverlap="1" wp14:anchorId="3FA6D8AE" wp14:editId="7ED36379">
            <wp:simplePos x="0" y="0"/>
            <wp:positionH relativeFrom="column">
              <wp:posOffset>1180465</wp:posOffset>
            </wp:positionH>
            <wp:positionV relativeFrom="paragraph">
              <wp:posOffset>7574915</wp:posOffset>
            </wp:positionV>
            <wp:extent cx="3771900" cy="1571625"/>
            <wp:effectExtent l="0" t="0" r="0" b="0"/>
            <wp:wrapNone/>
            <wp:docPr id="54"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3771900" cy="1571625"/>
                    </a:xfrm>
                    <a:prstGeom prst="rect">
                      <a:avLst/>
                    </a:prstGeom>
                    <a:noFill/>
                    <a:ln w="9525">
                      <a:noFill/>
                      <a:miter lim="800000"/>
                      <a:headEnd/>
                      <a:tailEnd/>
                    </a:ln>
                  </pic:spPr>
                </pic:pic>
              </a:graphicData>
            </a:graphic>
          </wp:anchor>
        </w:drawing>
      </w:r>
      <w:r w:rsidRPr="006563C5">
        <w:rPr>
          <w:rFonts w:ascii="Times New Roman" w:hAnsi="Times New Roman"/>
          <w:noProof/>
        </w:rPr>
        <w:drawing>
          <wp:anchor distT="0" distB="0" distL="114300" distR="114300" simplePos="0" relativeHeight="251682816" behindDoc="1" locked="0" layoutInCell="0" allowOverlap="1" wp14:anchorId="0E9C181D" wp14:editId="1555CD74">
            <wp:simplePos x="0" y="0"/>
            <wp:positionH relativeFrom="column">
              <wp:posOffset>1180465</wp:posOffset>
            </wp:positionH>
            <wp:positionV relativeFrom="paragraph">
              <wp:posOffset>7574915</wp:posOffset>
            </wp:positionV>
            <wp:extent cx="3771900" cy="1571625"/>
            <wp:effectExtent l="0" t="0" r="0" b="0"/>
            <wp:wrapNone/>
            <wp:docPr id="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3771900" cy="1571625"/>
                    </a:xfrm>
                    <a:prstGeom prst="rect">
                      <a:avLst/>
                    </a:prstGeom>
                    <a:noFill/>
                    <a:ln w="9525">
                      <a:noFill/>
                      <a:miter lim="800000"/>
                      <a:headEnd/>
                      <a:tailEnd/>
                    </a:ln>
                  </pic:spPr>
                </pic:pic>
              </a:graphicData>
            </a:graphic>
          </wp:anchor>
        </w:drawing>
      </w:r>
      <w:r w:rsidRPr="006563C5">
        <w:rPr>
          <w:rFonts w:ascii="Times New Roman" w:hAnsi="Times New Roman"/>
          <w:noProof/>
        </w:rPr>
        <w:drawing>
          <wp:anchor distT="0" distB="0" distL="114300" distR="114300" simplePos="0" relativeHeight="251681792" behindDoc="1" locked="0" layoutInCell="0" allowOverlap="1" wp14:anchorId="17B7A878" wp14:editId="7BC6C873">
            <wp:simplePos x="0" y="0"/>
            <wp:positionH relativeFrom="column">
              <wp:posOffset>1180465</wp:posOffset>
            </wp:positionH>
            <wp:positionV relativeFrom="paragraph">
              <wp:posOffset>7574915</wp:posOffset>
            </wp:positionV>
            <wp:extent cx="3771900" cy="1571625"/>
            <wp:effectExtent l="0" t="0" r="0" b="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3771900" cy="1571625"/>
                    </a:xfrm>
                    <a:prstGeom prst="rect">
                      <a:avLst/>
                    </a:prstGeom>
                    <a:noFill/>
                    <a:ln w="9525">
                      <a:noFill/>
                      <a:miter lim="800000"/>
                      <a:headEnd/>
                      <a:tailEnd/>
                    </a:ln>
                  </pic:spPr>
                </pic:pic>
              </a:graphicData>
            </a:graphic>
          </wp:anchor>
        </w:drawing>
      </w:r>
    </w:p>
    <w:p w:rsidR="007671F9" w:rsidRPr="006563C5" w:rsidRDefault="0011705D" w:rsidP="007671F9">
      <w:pPr>
        <w:rPr>
          <w:rFonts w:ascii="Times New Roman" w:hAnsi="Times New Roman"/>
        </w:rPr>
      </w:pPr>
      <w:r>
        <w:rPr>
          <w:rFonts w:ascii="Times New Roman" w:hAnsi="Times New Roman"/>
          <w:noProof/>
        </w:rPr>
        <w:drawing>
          <wp:inline distT="0" distB="0" distL="0" distR="0">
            <wp:extent cx="5314950" cy="257173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UX_BD.jpeg"/>
                    <pic:cNvPicPr/>
                  </pic:nvPicPr>
                  <pic:blipFill>
                    <a:blip r:embed="rId9">
                      <a:extLst>
                        <a:ext uri="{28A0092B-C50C-407E-A947-70E740481C1C}">
                          <a14:useLocalDpi xmlns:a14="http://schemas.microsoft.com/office/drawing/2010/main" val="0"/>
                        </a:ext>
                      </a:extLst>
                    </a:blip>
                    <a:stretch>
                      <a:fillRect/>
                    </a:stretch>
                  </pic:blipFill>
                  <pic:spPr>
                    <a:xfrm>
                      <a:off x="0" y="0"/>
                      <a:ext cx="5322690" cy="2575477"/>
                    </a:xfrm>
                    <a:prstGeom prst="rect">
                      <a:avLst/>
                    </a:prstGeom>
                  </pic:spPr>
                </pic:pic>
              </a:graphicData>
            </a:graphic>
          </wp:inline>
        </w:drawing>
      </w:r>
      <w:r w:rsidR="007671F9" w:rsidRPr="006563C5">
        <w:rPr>
          <w:rFonts w:ascii="Times New Roman" w:hAnsi="Times New Roman"/>
        </w:rPr>
        <w:br w:type="page"/>
      </w:r>
    </w:p>
    <w:p w:rsidR="007671F9" w:rsidRPr="006563C5" w:rsidRDefault="007671F9" w:rsidP="007671F9">
      <w:pPr>
        <w:widowControl w:val="0"/>
        <w:autoSpaceDE w:val="0"/>
        <w:autoSpaceDN w:val="0"/>
        <w:adjustRightInd w:val="0"/>
        <w:spacing w:after="0" w:line="240" w:lineRule="auto"/>
        <w:ind w:left="100"/>
        <w:rPr>
          <w:rFonts w:ascii="Times New Roman" w:hAnsi="Times New Roman"/>
          <w:b/>
          <w:bCs/>
          <w:sz w:val="24"/>
          <w:szCs w:val="24"/>
        </w:rPr>
      </w:pPr>
      <w:r w:rsidRPr="006563C5">
        <w:rPr>
          <w:rFonts w:ascii="Times New Roman" w:hAnsi="Times New Roman"/>
          <w:b/>
          <w:bCs/>
          <w:sz w:val="24"/>
          <w:szCs w:val="24"/>
        </w:rPr>
        <w:lastRenderedPageBreak/>
        <w:t>Circuit Diagram of 4:1 MUX</w:t>
      </w:r>
    </w:p>
    <w:p w:rsidR="007671F9" w:rsidRPr="006563C5" w:rsidRDefault="007671F9" w:rsidP="007671F9">
      <w:pPr>
        <w:widowControl w:val="0"/>
        <w:autoSpaceDE w:val="0"/>
        <w:autoSpaceDN w:val="0"/>
        <w:adjustRightInd w:val="0"/>
        <w:spacing w:after="0" w:line="240" w:lineRule="auto"/>
        <w:ind w:left="100"/>
        <w:rPr>
          <w:rFonts w:ascii="Times New Roman" w:hAnsi="Times New Roman"/>
          <w:b/>
          <w:noProof/>
          <w:sz w:val="24"/>
          <w:szCs w:val="24"/>
        </w:rPr>
      </w:pPr>
    </w:p>
    <w:p w:rsidR="007671F9" w:rsidRPr="006563C5" w:rsidRDefault="0011705D" w:rsidP="007671F9">
      <w:pPr>
        <w:widowControl w:val="0"/>
        <w:autoSpaceDE w:val="0"/>
        <w:autoSpaceDN w:val="0"/>
        <w:adjustRightInd w:val="0"/>
        <w:spacing w:after="0" w:line="240" w:lineRule="auto"/>
        <w:ind w:left="100"/>
        <w:rPr>
          <w:rFonts w:ascii="Times New Roman" w:hAnsi="Times New Roman"/>
          <w:b/>
          <w:noProof/>
          <w:sz w:val="24"/>
          <w:szCs w:val="24"/>
        </w:rPr>
      </w:pPr>
      <w:r>
        <w:rPr>
          <w:rFonts w:ascii="Times New Roman" w:hAnsi="Times New Roman"/>
          <w:b/>
          <w:noProof/>
          <w:sz w:val="24"/>
          <w:szCs w:val="24"/>
        </w:rPr>
        <w:drawing>
          <wp:inline distT="0" distB="0" distL="0" distR="0">
            <wp:extent cx="594360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X_C.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p>
    <w:p w:rsidR="007671F9" w:rsidRPr="006563C5" w:rsidRDefault="007671F9" w:rsidP="0011705D">
      <w:pPr>
        <w:widowControl w:val="0"/>
        <w:autoSpaceDE w:val="0"/>
        <w:autoSpaceDN w:val="0"/>
        <w:adjustRightInd w:val="0"/>
        <w:spacing w:after="0" w:line="240" w:lineRule="auto"/>
        <w:rPr>
          <w:rFonts w:ascii="Times New Roman" w:hAnsi="Times New Roman"/>
          <w:b/>
          <w:noProof/>
          <w:sz w:val="24"/>
          <w:szCs w:val="24"/>
        </w:rPr>
      </w:pPr>
    </w:p>
    <w:p w:rsidR="007671F9" w:rsidRPr="006563C5" w:rsidRDefault="007671F9" w:rsidP="007671F9">
      <w:pPr>
        <w:widowControl w:val="0"/>
        <w:autoSpaceDE w:val="0"/>
        <w:autoSpaceDN w:val="0"/>
        <w:adjustRightInd w:val="0"/>
        <w:spacing w:after="0" w:line="240" w:lineRule="auto"/>
        <w:ind w:left="100"/>
        <w:rPr>
          <w:rFonts w:ascii="Times New Roman" w:hAnsi="Times New Roman"/>
          <w:sz w:val="24"/>
          <w:szCs w:val="24"/>
        </w:rPr>
      </w:pPr>
      <w:r w:rsidRPr="006563C5">
        <w:rPr>
          <w:rFonts w:ascii="Times New Roman" w:hAnsi="Times New Roman"/>
          <w:b/>
          <w:noProof/>
          <w:sz w:val="24"/>
          <w:szCs w:val="24"/>
        </w:rPr>
        <w:t>Truth table</w:t>
      </w:r>
    </w:p>
    <w:p w:rsidR="007671F9" w:rsidRPr="006563C5" w:rsidRDefault="007671F9" w:rsidP="007671F9">
      <w:pPr>
        <w:rPr>
          <w:rFonts w:ascii="Times New Roman" w:hAnsi="Times New Roman"/>
        </w:rPr>
      </w:pPr>
    </w:p>
    <w:tbl>
      <w:tblPr>
        <w:tblW w:w="0" w:type="auto"/>
        <w:tblInd w:w="1990" w:type="dxa"/>
        <w:tblLayout w:type="fixed"/>
        <w:tblCellMar>
          <w:left w:w="0" w:type="dxa"/>
          <w:right w:w="0" w:type="dxa"/>
        </w:tblCellMar>
        <w:tblLook w:val="0000" w:firstRow="0" w:lastRow="0" w:firstColumn="0" w:lastColumn="0" w:noHBand="0" w:noVBand="0"/>
      </w:tblPr>
      <w:tblGrid>
        <w:gridCol w:w="1030"/>
        <w:gridCol w:w="952"/>
        <w:gridCol w:w="992"/>
      </w:tblGrid>
      <w:tr w:rsidR="007671F9" w:rsidRPr="006563C5" w:rsidTr="004935D6">
        <w:trPr>
          <w:trHeight w:val="266"/>
        </w:trPr>
        <w:tc>
          <w:tcPr>
            <w:tcW w:w="1030" w:type="dxa"/>
            <w:tcBorders>
              <w:top w:val="single" w:sz="8" w:space="0" w:color="auto"/>
              <w:left w:val="single" w:sz="8" w:space="0" w:color="auto"/>
              <w:bottom w:val="nil"/>
              <w:right w:val="single" w:sz="8" w:space="0" w:color="auto"/>
            </w:tcBorders>
            <w:vAlign w:val="bottom"/>
          </w:tcPr>
          <w:p w:rsidR="007671F9" w:rsidRPr="006563C5" w:rsidRDefault="007671F9" w:rsidP="004935D6">
            <w:pPr>
              <w:widowControl w:val="0"/>
              <w:autoSpaceDE w:val="0"/>
              <w:autoSpaceDN w:val="0"/>
              <w:adjustRightInd w:val="0"/>
              <w:spacing w:after="0" w:line="240" w:lineRule="auto"/>
              <w:ind w:left="120"/>
              <w:rPr>
                <w:rFonts w:ascii="Times New Roman" w:hAnsi="Times New Roman"/>
                <w:sz w:val="24"/>
                <w:szCs w:val="24"/>
              </w:rPr>
            </w:pPr>
            <w:r w:rsidRPr="006563C5">
              <w:rPr>
                <w:rFonts w:ascii="Times New Roman" w:hAnsi="Times New Roman"/>
                <w:b/>
                <w:bCs/>
              </w:rPr>
              <w:t>S1</w:t>
            </w:r>
          </w:p>
        </w:tc>
        <w:tc>
          <w:tcPr>
            <w:tcW w:w="952" w:type="dxa"/>
            <w:tcBorders>
              <w:top w:val="single" w:sz="8" w:space="0" w:color="auto"/>
              <w:left w:val="nil"/>
              <w:bottom w:val="nil"/>
              <w:right w:val="single" w:sz="8" w:space="0" w:color="auto"/>
            </w:tcBorders>
            <w:vAlign w:val="bottom"/>
          </w:tcPr>
          <w:p w:rsidR="007671F9" w:rsidRPr="006563C5" w:rsidRDefault="007671F9" w:rsidP="004935D6">
            <w:pPr>
              <w:widowControl w:val="0"/>
              <w:autoSpaceDE w:val="0"/>
              <w:autoSpaceDN w:val="0"/>
              <w:adjustRightInd w:val="0"/>
              <w:spacing w:after="0" w:line="240" w:lineRule="auto"/>
              <w:ind w:left="80"/>
              <w:rPr>
                <w:rFonts w:ascii="Times New Roman" w:hAnsi="Times New Roman"/>
                <w:sz w:val="24"/>
                <w:szCs w:val="24"/>
              </w:rPr>
            </w:pPr>
            <w:r w:rsidRPr="006563C5">
              <w:rPr>
                <w:rFonts w:ascii="Times New Roman" w:hAnsi="Times New Roman"/>
                <w:b/>
                <w:bCs/>
              </w:rPr>
              <w:t>S0</w:t>
            </w:r>
          </w:p>
        </w:tc>
        <w:tc>
          <w:tcPr>
            <w:tcW w:w="992" w:type="dxa"/>
            <w:tcBorders>
              <w:top w:val="single" w:sz="8" w:space="0" w:color="auto"/>
              <w:left w:val="nil"/>
              <w:bottom w:val="nil"/>
              <w:right w:val="single" w:sz="8" w:space="0" w:color="auto"/>
            </w:tcBorders>
            <w:vAlign w:val="bottom"/>
          </w:tcPr>
          <w:p w:rsidR="007671F9" w:rsidRPr="006563C5" w:rsidRDefault="007671F9" w:rsidP="004935D6">
            <w:pPr>
              <w:widowControl w:val="0"/>
              <w:autoSpaceDE w:val="0"/>
              <w:autoSpaceDN w:val="0"/>
              <w:adjustRightInd w:val="0"/>
              <w:spacing w:after="0" w:line="240" w:lineRule="auto"/>
              <w:ind w:left="80"/>
              <w:rPr>
                <w:rFonts w:ascii="Times New Roman" w:hAnsi="Times New Roman"/>
                <w:sz w:val="24"/>
                <w:szCs w:val="24"/>
              </w:rPr>
            </w:pPr>
            <w:r w:rsidRPr="006563C5">
              <w:rPr>
                <w:rFonts w:ascii="Times New Roman" w:hAnsi="Times New Roman"/>
                <w:b/>
                <w:bCs/>
              </w:rPr>
              <w:t>Y</w:t>
            </w:r>
          </w:p>
        </w:tc>
      </w:tr>
      <w:tr w:rsidR="007671F9" w:rsidRPr="006563C5" w:rsidTr="004935D6">
        <w:trPr>
          <w:trHeight w:val="249"/>
        </w:trPr>
        <w:tc>
          <w:tcPr>
            <w:tcW w:w="1030" w:type="dxa"/>
            <w:tcBorders>
              <w:top w:val="nil"/>
              <w:left w:val="single" w:sz="8" w:space="0" w:color="auto"/>
              <w:bottom w:val="single" w:sz="8" w:space="0" w:color="auto"/>
              <w:right w:val="single" w:sz="8" w:space="0" w:color="auto"/>
            </w:tcBorders>
            <w:vAlign w:val="bottom"/>
          </w:tcPr>
          <w:p w:rsidR="007671F9" w:rsidRPr="006563C5" w:rsidRDefault="007671F9" w:rsidP="004935D6">
            <w:pPr>
              <w:widowControl w:val="0"/>
              <w:autoSpaceDE w:val="0"/>
              <w:autoSpaceDN w:val="0"/>
              <w:adjustRightInd w:val="0"/>
              <w:spacing w:after="0" w:line="240" w:lineRule="auto"/>
              <w:rPr>
                <w:rFonts w:ascii="Times New Roman" w:hAnsi="Times New Roman"/>
                <w:sz w:val="21"/>
                <w:szCs w:val="21"/>
              </w:rPr>
            </w:pPr>
          </w:p>
        </w:tc>
        <w:tc>
          <w:tcPr>
            <w:tcW w:w="952" w:type="dxa"/>
            <w:tcBorders>
              <w:top w:val="nil"/>
              <w:left w:val="nil"/>
              <w:bottom w:val="single" w:sz="8" w:space="0" w:color="auto"/>
              <w:right w:val="single" w:sz="8" w:space="0" w:color="auto"/>
            </w:tcBorders>
            <w:vAlign w:val="bottom"/>
          </w:tcPr>
          <w:p w:rsidR="007671F9" w:rsidRPr="006563C5" w:rsidRDefault="007671F9" w:rsidP="004935D6">
            <w:pPr>
              <w:widowControl w:val="0"/>
              <w:autoSpaceDE w:val="0"/>
              <w:autoSpaceDN w:val="0"/>
              <w:adjustRightInd w:val="0"/>
              <w:spacing w:after="0" w:line="240" w:lineRule="auto"/>
              <w:rPr>
                <w:rFonts w:ascii="Times New Roman" w:hAnsi="Times New Roman"/>
                <w:sz w:val="21"/>
                <w:szCs w:val="21"/>
              </w:rPr>
            </w:pPr>
          </w:p>
        </w:tc>
        <w:tc>
          <w:tcPr>
            <w:tcW w:w="992" w:type="dxa"/>
            <w:tcBorders>
              <w:top w:val="nil"/>
              <w:left w:val="nil"/>
              <w:bottom w:val="single" w:sz="8" w:space="0" w:color="auto"/>
              <w:right w:val="single" w:sz="8" w:space="0" w:color="auto"/>
            </w:tcBorders>
            <w:vAlign w:val="bottom"/>
          </w:tcPr>
          <w:p w:rsidR="007671F9" w:rsidRPr="006563C5" w:rsidRDefault="007671F9" w:rsidP="004935D6">
            <w:pPr>
              <w:widowControl w:val="0"/>
              <w:autoSpaceDE w:val="0"/>
              <w:autoSpaceDN w:val="0"/>
              <w:adjustRightInd w:val="0"/>
              <w:spacing w:after="0" w:line="240" w:lineRule="auto"/>
              <w:rPr>
                <w:rFonts w:ascii="Times New Roman" w:hAnsi="Times New Roman"/>
                <w:sz w:val="21"/>
                <w:szCs w:val="21"/>
              </w:rPr>
            </w:pPr>
          </w:p>
        </w:tc>
      </w:tr>
      <w:tr w:rsidR="007671F9" w:rsidRPr="006563C5" w:rsidTr="004935D6">
        <w:trPr>
          <w:trHeight w:val="249"/>
        </w:trPr>
        <w:tc>
          <w:tcPr>
            <w:tcW w:w="1030" w:type="dxa"/>
            <w:tcBorders>
              <w:top w:val="nil"/>
              <w:left w:val="single" w:sz="8" w:space="0" w:color="auto"/>
              <w:bottom w:val="nil"/>
              <w:right w:val="single" w:sz="8" w:space="0" w:color="auto"/>
            </w:tcBorders>
            <w:vAlign w:val="bottom"/>
          </w:tcPr>
          <w:p w:rsidR="007671F9" w:rsidRPr="006563C5" w:rsidRDefault="00C53B89" w:rsidP="004935D6">
            <w:pPr>
              <w:widowControl w:val="0"/>
              <w:autoSpaceDE w:val="0"/>
              <w:autoSpaceDN w:val="0"/>
              <w:adjustRightInd w:val="0"/>
              <w:spacing w:after="0" w:line="241" w:lineRule="exact"/>
              <w:ind w:left="120"/>
              <w:rPr>
                <w:rFonts w:ascii="Times New Roman" w:hAnsi="Times New Roman"/>
                <w:sz w:val="24"/>
                <w:szCs w:val="24"/>
              </w:rPr>
            </w:pPr>
            <w:r>
              <w:rPr>
                <w:rFonts w:ascii="Times New Roman" w:hAnsi="Times New Roman"/>
                <w:sz w:val="24"/>
                <w:szCs w:val="24"/>
              </w:rPr>
              <w:t>0</w:t>
            </w:r>
          </w:p>
        </w:tc>
        <w:tc>
          <w:tcPr>
            <w:tcW w:w="952" w:type="dxa"/>
            <w:tcBorders>
              <w:top w:val="nil"/>
              <w:left w:val="nil"/>
              <w:bottom w:val="nil"/>
              <w:right w:val="single" w:sz="8" w:space="0" w:color="auto"/>
            </w:tcBorders>
            <w:vAlign w:val="bottom"/>
          </w:tcPr>
          <w:p w:rsidR="007671F9" w:rsidRPr="006563C5" w:rsidRDefault="00C53B89" w:rsidP="004935D6">
            <w:pPr>
              <w:widowControl w:val="0"/>
              <w:autoSpaceDE w:val="0"/>
              <w:autoSpaceDN w:val="0"/>
              <w:adjustRightInd w:val="0"/>
              <w:spacing w:after="0" w:line="241" w:lineRule="exact"/>
              <w:ind w:left="80"/>
              <w:rPr>
                <w:rFonts w:ascii="Times New Roman" w:hAnsi="Times New Roman"/>
                <w:sz w:val="24"/>
                <w:szCs w:val="24"/>
              </w:rPr>
            </w:pPr>
            <w:r>
              <w:rPr>
                <w:rFonts w:ascii="Times New Roman" w:hAnsi="Times New Roman"/>
                <w:sz w:val="24"/>
                <w:szCs w:val="24"/>
              </w:rPr>
              <w:t>0</w:t>
            </w:r>
          </w:p>
        </w:tc>
        <w:tc>
          <w:tcPr>
            <w:tcW w:w="992" w:type="dxa"/>
            <w:tcBorders>
              <w:top w:val="nil"/>
              <w:left w:val="nil"/>
              <w:bottom w:val="nil"/>
              <w:right w:val="single" w:sz="8" w:space="0" w:color="auto"/>
            </w:tcBorders>
            <w:vAlign w:val="bottom"/>
          </w:tcPr>
          <w:p w:rsidR="007671F9" w:rsidRPr="00C53B89" w:rsidRDefault="00C53B89" w:rsidP="004935D6">
            <w:pPr>
              <w:widowControl w:val="0"/>
              <w:autoSpaceDE w:val="0"/>
              <w:autoSpaceDN w:val="0"/>
              <w:adjustRightInd w:val="0"/>
              <w:spacing w:after="0" w:line="241" w:lineRule="exact"/>
              <w:ind w:left="80"/>
              <w:rPr>
                <w:rFonts w:ascii="Times New Roman" w:hAnsi="Times New Roman"/>
                <w:sz w:val="24"/>
                <w:szCs w:val="24"/>
              </w:rPr>
            </w:pPr>
            <w:r>
              <w:rPr>
                <w:rFonts w:ascii="Times New Roman" w:hAnsi="Times New Roman"/>
                <w:sz w:val="24"/>
                <w:szCs w:val="24"/>
              </w:rPr>
              <w:t>D</w:t>
            </w:r>
            <w:r>
              <w:rPr>
                <w:rFonts w:ascii="Times New Roman" w:hAnsi="Times New Roman"/>
                <w:sz w:val="24"/>
                <w:szCs w:val="24"/>
                <w:vertAlign w:val="subscript"/>
              </w:rPr>
              <w:t>0</w:t>
            </w:r>
          </w:p>
        </w:tc>
      </w:tr>
      <w:tr w:rsidR="007671F9" w:rsidRPr="006563C5" w:rsidTr="004935D6">
        <w:trPr>
          <w:trHeight w:val="247"/>
        </w:trPr>
        <w:tc>
          <w:tcPr>
            <w:tcW w:w="1030" w:type="dxa"/>
            <w:tcBorders>
              <w:top w:val="nil"/>
              <w:left w:val="single" w:sz="8" w:space="0" w:color="auto"/>
              <w:bottom w:val="single" w:sz="8" w:space="0" w:color="auto"/>
              <w:right w:val="single" w:sz="8" w:space="0" w:color="auto"/>
            </w:tcBorders>
            <w:vAlign w:val="bottom"/>
          </w:tcPr>
          <w:p w:rsidR="007671F9" w:rsidRPr="006563C5" w:rsidRDefault="007671F9" w:rsidP="004935D6">
            <w:pPr>
              <w:widowControl w:val="0"/>
              <w:autoSpaceDE w:val="0"/>
              <w:autoSpaceDN w:val="0"/>
              <w:adjustRightInd w:val="0"/>
              <w:spacing w:after="0" w:line="240" w:lineRule="auto"/>
              <w:rPr>
                <w:rFonts w:ascii="Times New Roman" w:hAnsi="Times New Roman"/>
                <w:sz w:val="20"/>
                <w:szCs w:val="20"/>
              </w:rPr>
            </w:pPr>
          </w:p>
          <w:p w:rsidR="007671F9" w:rsidRPr="006563C5" w:rsidRDefault="007671F9" w:rsidP="004935D6">
            <w:pPr>
              <w:widowControl w:val="0"/>
              <w:autoSpaceDE w:val="0"/>
              <w:autoSpaceDN w:val="0"/>
              <w:adjustRightInd w:val="0"/>
              <w:spacing w:after="0" w:line="240" w:lineRule="auto"/>
              <w:rPr>
                <w:rFonts w:ascii="Times New Roman" w:hAnsi="Times New Roman"/>
                <w:sz w:val="20"/>
                <w:szCs w:val="20"/>
              </w:rPr>
            </w:pPr>
          </w:p>
        </w:tc>
        <w:tc>
          <w:tcPr>
            <w:tcW w:w="952" w:type="dxa"/>
            <w:tcBorders>
              <w:top w:val="nil"/>
              <w:left w:val="nil"/>
              <w:bottom w:val="single" w:sz="8" w:space="0" w:color="auto"/>
              <w:right w:val="single" w:sz="8" w:space="0" w:color="auto"/>
            </w:tcBorders>
            <w:vAlign w:val="bottom"/>
          </w:tcPr>
          <w:p w:rsidR="007671F9" w:rsidRPr="006563C5" w:rsidRDefault="007671F9" w:rsidP="004935D6">
            <w:pPr>
              <w:widowControl w:val="0"/>
              <w:autoSpaceDE w:val="0"/>
              <w:autoSpaceDN w:val="0"/>
              <w:adjustRightInd w:val="0"/>
              <w:spacing w:after="0" w:line="240" w:lineRule="auto"/>
              <w:rPr>
                <w:rFonts w:ascii="Times New Roman" w:hAnsi="Times New Roman"/>
                <w:sz w:val="20"/>
                <w:szCs w:val="20"/>
              </w:rPr>
            </w:pPr>
          </w:p>
        </w:tc>
        <w:tc>
          <w:tcPr>
            <w:tcW w:w="992" w:type="dxa"/>
            <w:tcBorders>
              <w:top w:val="nil"/>
              <w:left w:val="nil"/>
              <w:bottom w:val="single" w:sz="8" w:space="0" w:color="auto"/>
              <w:right w:val="single" w:sz="8" w:space="0" w:color="auto"/>
            </w:tcBorders>
            <w:vAlign w:val="bottom"/>
          </w:tcPr>
          <w:p w:rsidR="007671F9" w:rsidRPr="006563C5" w:rsidRDefault="007671F9" w:rsidP="004935D6">
            <w:pPr>
              <w:widowControl w:val="0"/>
              <w:autoSpaceDE w:val="0"/>
              <w:autoSpaceDN w:val="0"/>
              <w:adjustRightInd w:val="0"/>
              <w:spacing w:after="0" w:line="240" w:lineRule="auto"/>
              <w:rPr>
                <w:rFonts w:ascii="Times New Roman" w:hAnsi="Times New Roman"/>
                <w:sz w:val="20"/>
                <w:szCs w:val="20"/>
              </w:rPr>
            </w:pPr>
          </w:p>
        </w:tc>
      </w:tr>
      <w:tr w:rsidR="007671F9" w:rsidRPr="006563C5" w:rsidTr="004935D6">
        <w:trPr>
          <w:trHeight w:val="247"/>
        </w:trPr>
        <w:tc>
          <w:tcPr>
            <w:tcW w:w="1030" w:type="dxa"/>
            <w:tcBorders>
              <w:top w:val="nil"/>
              <w:left w:val="single" w:sz="8" w:space="0" w:color="auto"/>
              <w:bottom w:val="nil"/>
              <w:right w:val="single" w:sz="8" w:space="0" w:color="auto"/>
            </w:tcBorders>
            <w:vAlign w:val="bottom"/>
          </w:tcPr>
          <w:p w:rsidR="007671F9" w:rsidRPr="006563C5" w:rsidRDefault="00C53B89" w:rsidP="004935D6">
            <w:pPr>
              <w:widowControl w:val="0"/>
              <w:autoSpaceDE w:val="0"/>
              <w:autoSpaceDN w:val="0"/>
              <w:adjustRightInd w:val="0"/>
              <w:spacing w:after="0" w:line="239" w:lineRule="exact"/>
              <w:ind w:left="120"/>
              <w:rPr>
                <w:rFonts w:ascii="Times New Roman" w:hAnsi="Times New Roman"/>
                <w:sz w:val="24"/>
                <w:szCs w:val="24"/>
              </w:rPr>
            </w:pPr>
            <w:r>
              <w:rPr>
                <w:rFonts w:ascii="Times New Roman" w:hAnsi="Times New Roman"/>
                <w:sz w:val="24"/>
                <w:szCs w:val="24"/>
              </w:rPr>
              <w:t>0</w:t>
            </w:r>
          </w:p>
          <w:p w:rsidR="007671F9" w:rsidRPr="006563C5" w:rsidRDefault="007671F9" w:rsidP="004935D6">
            <w:pPr>
              <w:widowControl w:val="0"/>
              <w:autoSpaceDE w:val="0"/>
              <w:autoSpaceDN w:val="0"/>
              <w:adjustRightInd w:val="0"/>
              <w:spacing w:after="0" w:line="239" w:lineRule="exact"/>
              <w:ind w:left="120"/>
              <w:rPr>
                <w:rFonts w:ascii="Times New Roman" w:hAnsi="Times New Roman"/>
                <w:sz w:val="24"/>
                <w:szCs w:val="24"/>
              </w:rPr>
            </w:pPr>
          </w:p>
        </w:tc>
        <w:tc>
          <w:tcPr>
            <w:tcW w:w="952" w:type="dxa"/>
            <w:tcBorders>
              <w:top w:val="nil"/>
              <w:left w:val="nil"/>
              <w:bottom w:val="nil"/>
              <w:right w:val="single" w:sz="8" w:space="0" w:color="auto"/>
            </w:tcBorders>
            <w:vAlign w:val="bottom"/>
          </w:tcPr>
          <w:p w:rsidR="007671F9" w:rsidRPr="006563C5" w:rsidRDefault="00C53B89" w:rsidP="004935D6">
            <w:pPr>
              <w:widowControl w:val="0"/>
              <w:autoSpaceDE w:val="0"/>
              <w:autoSpaceDN w:val="0"/>
              <w:adjustRightInd w:val="0"/>
              <w:spacing w:after="0" w:line="239" w:lineRule="exact"/>
              <w:ind w:left="80"/>
              <w:rPr>
                <w:rFonts w:ascii="Times New Roman" w:hAnsi="Times New Roman"/>
                <w:sz w:val="24"/>
                <w:szCs w:val="24"/>
              </w:rPr>
            </w:pPr>
            <w:r>
              <w:rPr>
                <w:rFonts w:ascii="Times New Roman" w:hAnsi="Times New Roman"/>
                <w:sz w:val="24"/>
                <w:szCs w:val="24"/>
              </w:rPr>
              <w:t>1</w:t>
            </w:r>
          </w:p>
        </w:tc>
        <w:tc>
          <w:tcPr>
            <w:tcW w:w="992" w:type="dxa"/>
            <w:tcBorders>
              <w:top w:val="nil"/>
              <w:left w:val="nil"/>
              <w:bottom w:val="nil"/>
              <w:right w:val="single" w:sz="8" w:space="0" w:color="auto"/>
            </w:tcBorders>
            <w:vAlign w:val="bottom"/>
          </w:tcPr>
          <w:p w:rsidR="007671F9" w:rsidRPr="00C53B89" w:rsidRDefault="00C53B89" w:rsidP="004935D6">
            <w:pPr>
              <w:widowControl w:val="0"/>
              <w:autoSpaceDE w:val="0"/>
              <w:autoSpaceDN w:val="0"/>
              <w:adjustRightInd w:val="0"/>
              <w:spacing w:after="0" w:line="239" w:lineRule="exact"/>
              <w:ind w:left="80"/>
              <w:rPr>
                <w:rFonts w:ascii="Times New Roman" w:hAnsi="Times New Roman"/>
                <w:sz w:val="24"/>
                <w:szCs w:val="24"/>
                <w:vertAlign w:val="subscript"/>
              </w:rPr>
            </w:pPr>
            <w:r>
              <w:rPr>
                <w:rFonts w:ascii="Times New Roman" w:hAnsi="Times New Roman"/>
                <w:sz w:val="24"/>
                <w:szCs w:val="24"/>
              </w:rPr>
              <w:t>D</w:t>
            </w:r>
            <w:r>
              <w:rPr>
                <w:rFonts w:ascii="Times New Roman" w:hAnsi="Times New Roman"/>
                <w:sz w:val="24"/>
                <w:szCs w:val="24"/>
                <w:vertAlign w:val="subscript"/>
              </w:rPr>
              <w:t>1</w:t>
            </w:r>
          </w:p>
        </w:tc>
      </w:tr>
      <w:tr w:rsidR="007671F9" w:rsidRPr="006563C5" w:rsidTr="004935D6">
        <w:trPr>
          <w:trHeight w:val="249"/>
        </w:trPr>
        <w:tc>
          <w:tcPr>
            <w:tcW w:w="1030" w:type="dxa"/>
            <w:tcBorders>
              <w:top w:val="nil"/>
              <w:left w:val="single" w:sz="8" w:space="0" w:color="auto"/>
              <w:bottom w:val="single" w:sz="8" w:space="0" w:color="auto"/>
              <w:right w:val="single" w:sz="8" w:space="0" w:color="auto"/>
            </w:tcBorders>
            <w:vAlign w:val="bottom"/>
          </w:tcPr>
          <w:p w:rsidR="007671F9" w:rsidRPr="006563C5" w:rsidRDefault="007671F9" w:rsidP="004935D6">
            <w:pPr>
              <w:widowControl w:val="0"/>
              <w:autoSpaceDE w:val="0"/>
              <w:autoSpaceDN w:val="0"/>
              <w:adjustRightInd w:val="0"/>
              <w:spacing w:after="0" w:line="240" w:lineRule="auto"/>
              <w:rPr>
                <w:rFonts w:ascii="Times New Roman" w:hAnsi="Times New Roman"/>
                <w:sz w:val="21"/>
                <w:szCs w:val="21"/>
              </w:rPr>
            </w:pPr>
          </w:p>
        </w:tc>
        <w:tc>
          <w:tcPr>
            <w:tcW w:w="952" w:type="dxa"/>
            <w:tcBorders>
              <w:top w:val="nil"/>
              <w:left w:val="nil"/>
              <w:bottom w:val="single" w:sz="8" w:space="0" w:color="auto"/>
              <w:right w:val="single" w:sz="8" w:space="0" w:color="auto"/>
            </w:tcBorders>
            <w:vAlign w:val="bottom"/>
          </w:tcPr>
          <w:p w:rsidR="007671F9" w:rsidRPr="006563C5" w:rsidRDefault="007671F9" w:rsidP="004935D6">
            <w:pPr>
              <w:widowControl w:val="0"/>
              <w:autoSpaceDE w:val="0"/>
              <w:autoSpaceDN w:val="0"/>
              <w:adjustRightInd w:val="0"/>
              <w:spacing w:after="0" w:line="240" w:lineRule="auto"/>
              <w:rPr>
                <w:rFonts w:ascii="Times New Roman" w:hAnsi="Times New Roman"/>
                <w:sz w:val="21"/>
                <w:szCs w:val="21"/>
              </w:rPr>
            </w:pPr>
          </w:p>
        </w:tc>
        <w:tc>
          <w:tcPr>
            <w:tcW w:w="992" w:type="dxa"/>
            <w:tcBorders>
              <w:top w:val="nil"/>
              <w:left w:val="nil"/>
              <w:bottom w:val="single" w:sz="8" w:space="0" w:color="auto"/>
              <w:right w:val="single" w:sz="8" w:space="0" w:color="auto"/>
            </w:tcBorders>
            <w:vAlign w:val="bottom"/>
          </w:tcPr>
          <w:p w:rsidR="007671F9" w:rsidRPr="006563C5" w:rsidRDefault="007671F9" w:rsidP="004935D6">
            <w:pPr>
              <w:widowControl w:val="0"/>
              <w:autoSpaceDE w:val="0"/>
              <w:autoSpaceDN w:val="0"/>
              <w:adjustRightInd w:val="0"/>
              <w:spacing w:after="0" w:line="240" w:lineRule="auto"/>
              <w:rPr>
                <w:rFonts w:ascii="Times New Roman" w:hAnsi="Times New Roman"/>
                <w:sz w:val="21"/>
                <w:szCs w:val="21"/>
              </w:rPr>
            </w:pPr>
          </w:p>
        </w:tc>
      </w:tr>
      <w:tr w:rsidR="007671F9" w:rsidRPr="006563C5" w:rsidTr="004935D6">
        <w:trPr>
          <w:trHeight w:val="247"/>
        </w:trPr>
        <w:tc>
          <w:tcPr>
            <w:tcW w:w="1030" w:type="dxa"/>
            <w:tcBorders>
              <w:top w:val="nil"/>
              <w:left w:val="single" w:sz="8" w:space="0" w:color="auto"/>
              <w:bottom w:val="nil"/>
              <w:right w:val="single" w:sz="8" w:space="0" w:color="auto"/>
            </w:tcBorders>
            <w:vAlign w:val="bottom"/>
          </w:tcPr>
          <w:p w:rsidR="007671F9" w:rsidRPr="006563C5" w:rsidRDefault="00C53B89" w:rsidP="004935D6">
            <w:pPr>
              <w:widowControl w:val="0"/>
              <w:autoSpaceDE w:val="0"/>
              <w:autoSpaceDN w:val="0"/>
              <w:adjustRightInd w:val="0"/>
              <w:spacing w:after="0" w:line="239" w:lineRule="exact"/>
              <w:ind w:left="120"/>
              <w:rPr>
                <w:rFonts w:ascii="Times New Roman" w:hAnsi="Times New Roman"/>
                <w:sz w:val="24"/>
                <w:szCs w:val="24"/>
              </w:rPr>
            </w:pPr>
            <w:r>
              <w:rPr>
                <w:rFonts w:ascii="Times New Roman" w:hAnsi="Times New Roman"/>
                <w:sz w:val="24"/>
                <w:szCs w:val="24"/>
              </w:rPr>
              <w:t>1</w:t>
            </w:r>
          </w:p>
          <w:p w:rsidR="007671F9" w:rsidRPr="006563C5" w:rsidRDefault="007671F9" w:rsidP="004935D6">
            <w:pPr>
              <w:widowControl w:val="0"/>
              <w:autoSpaceDE w:val="0"/>
              <w:autoSpaceDN w:val="0"/>
              <w:adjustRightInd w:val="0"/>
              <w:spacing w:after="0" w:line="239" w:lineRule="exact"/>
              <w:ind w:left="120"/>
              <w:rPr>
                <w:rFonts w:ascii="Times New Roman" w:hAnsi="Times New Roman"/>
                <w:sz w:val="24"/>
                <w:szCs w:val="24"/>
              </w:rPr>
            </w:pPr>
          </w:p>
        </w:tc>
        <w:tc>
          <w:tcPr>
            <w:tcW w:w="952" w:type="dxa"/>
            <w:tcBorders>
              <w:top w:val="nil"/>
              <w:left w:val="nil"/>
              <w:bottom w:val="nil"/>
              <w:right w:val="single" w:sz="8" w:space="0" w:color="auto"/>
            </w:tcBorders>
            <w:vAlign w:val="bottom"/>
          </w:tcPr>
          <w:p w:rsidR="007671F9" w:rsidRPr="006563C5" w:rsidRDefault="00C53B89" w:rsidP="004935D6">
            <w:pPr>
              <w:widowControl w:val="0"/>
              <w:autoSpaceDE w:val="0"/>
              <w:autoSpaceDN w:val="0"/>
              <w:adjustRightInd w:val="0"/>
              <w:spacing w:after="0" w:line="239" w:lineRule="exact"/>
              <w:ind w:left="80"/>
              <w:rPr>
                <w:rFonts w:ascii="Times New Roman" w:hAnsi="Times New Roman"/>
                <w:sz w:val="24"/>
                <w:szCs w:val="24"/>
              </w:rPr>
            </w:pPr>
            <w:r>
              <w:rPr>
                <w:rFonts w:ascii="Times New Roman" w:hAnsi="Times New Roman"/>
                <w:sz w:val="24"/>
                <w:szCs w:val="24"/>
              </w:rPr>
              <w:t>0</w:t>
            </w:r>
          </w:p>
        </w:tc>
        <w:tc>
          <w:tcPr>
            <w:tcW w:w="992" w:type="dxa"/>
            <w:tcBorders>
              <w:top w:val="nil"/>
              <w:left w:val="nil"/>
              <w:bottom w:val="nil"/>
              <w:right w:val="single" w:sz="8" w:space="0" w:color="auto"/>
            </w:tcBorders>
            <w:vAlign w:val="bottom"/>
          </w:tcPr>
          <w:p w:rsidR="007671F9" w:rsidRPr="00C53B89" w:rsidRDefault="00C53B89" w:rsidP="004935D6">
            <w:pPr>
              <w:widowControl w:val="0"/>
              <w:autoSpaceDE w:val="0"/>
              <w:autoSpaceDN w:val="0"/>
              <w:adjustRightInd w:val="0"/>
              <w:spacing w:after="0" w:line="239" w:lineRule="exact"/>
              <w:ind w:left="80"/>
              <w:rPr>
                <w:rFonts w:ascii="Times New Roman" w:hAnsi="Times New Roman"/>
                <w:sz w:val="24"/>
                <w:szCs w:val="24"/>
                <w:vertAlign w:val="subscript"/>
              </w:rPr>
            </w:pPr>
            <w:r>
              <w:rPr>
                <w:rFonts w:ascii="Times New Roman" w:hAnsi="Times New Roman"/>
                <w:sz w:val="24"/>
                <w:szCs w:val="24"/>
              </w:rPr>
              <w:t>D</w:t>
            </w:r>
            <w:r>
              <w:rPr>
                <w:rFonts w:ascii="Times New Roman" w:hAnsi="Times New Roman"/>
                <w:sz w:val="24"/>
                <w:szCs w:val="24"/>
                <w:vertAlign w:val="subscript"/>
              </w:rPr>
              <w:t>2</w:t>
            </w:r>
          </w:p>
        </w:tc>
      </w:tr>
      <w:tr w:rsidR="007671F9" w:rsidRPr="006563C5" w:rsidTr="004935D6">
        <w:trPr>
          <w:trHeight w:val="249"/>
        </w:trPr>
        <w:tc>
          <w:tcPr>
            <w:tcW w:w="1030" w:type="dxa"/>
            <w:tcBorders>
              <w:top w:val="nil"/>
              <w:left w:val="single" w:sz="8" w:space="0" w:color="auto"/>
              <w:bottom w:val="single" w:sz="8" w:space="0" w:color="auto"/>
              <w:right w:val="single" w:sz="8" w:space="0" w:color="auto"/>
            </w:tcBorders>
            <w:vAlign w:val="bottom"/>
          </w:tcPr>
          <w:p w:rsidR="007671F9" w:rsidRPr="006563C5" w:rsidRDefault="007671F9" w:rsidP="004935D6">
            <w:pPr>
              <w:widowControl w:val="0"/>
              <w:autoSpaceDE w:val="0"/>
              <w:autoSpaceDN w:val="0"/>
              <w:adjustRightInd w:val="0"/>
              <w:spacing w:after="0" w:line="240" w:lineRule="auto"/>
              <w:rPr>
                <w:rFonts w:ascii="Times New Roman" w:hAnsi="Times New Roman"/>
                <w:sz w:val="21"/>
                <w:szCs w:val="21"/>
              </w:rPr>
            </w:pPr>
          </w:p>
        </w:tc>
        <w:tc>
          <w:tcPr>
            <w:tcW w:w="952" w:type="dxa"/>
            <w:tcBorders>
              <w:top w:val="nil"/>
              <w:left w:val="nil"/>
              <w:bottom w:val="single" w:sz="8" w:space="0" w:color="auto"/>
              <w:right w:val="single" w:sz="8" w:space="0" w:color="auto"/>
            </w:tcBorders>
            <w:vAlign w:val="bottom"/>
          </w:tcPr>
          <w:p w:rsidR="007671F9" w:rsidRPr="006563C5" w:rsidRDefault="007671F9" w:rsidP="004935D6">
            <w:pPr>
              <w:widowControl w:val="0"/>
              <w:autoSpaceDE w:val="0"/>
              <w:autoSpaceDN w:val="0"/>
              <w:adjustRightInd w:val="0"/>
              <w:spacing w:after="0" w:line="240" w:lineRule="auto"/>
              <w:rPr>
                <w:rFonts w:ascii="Times New Roman" w:hAnsi="Times New Roman"/>
                <w:sz w:val="21"/>
                <w:szCs w:val="21"/>
              </w:rPr>
            </w:pPr>
          </w:p>
        </w:tc>
        <w:tc>
          <w:tcPr>
            <w:tcW w:w="992" w:type="dxa"/>
            <w:tcBorders>
              <w:top w:val="nil"/>
              <w:left w:val="nil"/>
              <w:bottom w:val="single" w:sz="8" w:space="0" w:color="auto"/>
              <w:right w:val="single" w:sz="8" w:space="0" w:color="auto"/>
            </w:tcBorders>
            <w:vAlign w:val="bottom"/>
          </w:tcPr>
          <w:p w:rsidR="007671F9" w:rsidRPr="006563C5" w:rsidRDefault="007671F9" w:rsidP="004935D6">
            <w:pPr>
              <w:widowControl w:val="0"/>
              <w:autoSpaceDE w:val="0"/>
              <w:autoSpaceDN w:val="0"/>
              <w:adjustRightInd w:val="0"/>
              <w:spacing w:after="0" w:line="240" w:lineRule="auto"/>
              <w:rPr>
                <w:rFonts w:ascii="Times New Roman" w:hAnsi="Times New Roman"/>
                <w:sz w:val="21"/>
                <w:szCs w:val="21"/>
              </w:rPr>
            </w:pPr>
          </w:p>
        </w:tc>
      </w:tr>
      <w:tr w:rsidR="007671F9" w:rsidRPr="006563C5" w:rsidTr="004935D6">
        <w:trPr>
          <w:trHeight w:val="247"/>
        </w:trPr>
        <w:tc>
          <w:tcPr>
            <w:tcW w:w="1030" w:type="dxa"/>
            <w:tcBorders>
              <w:top w:val="nil"/>
              <w:left w:val="single" w:sz="8" w:space="0" w:color="auto"/>
              <w:bottom w:val="nil"/>
              <w:right w:val="single" w:sz="8" w:space="0" w:color="auto"/>
            </w:tcBorders>
            <w:vAlign w:val="bottom"/>
          </w:tcPr>
          <w:p w:rsidR="007671F9" w:rsidRPr="006563C5" w:rsidRDefault="00C53B89" w:rsidP="004935D6">
            <w:pPr>
              <w:widowControl w:val="0"/>
              <w:autoSpaceDE w:val="0"/>
              <w:autoSpaceDN w:val="0"/>
              <w:adjustRightInd w:val="0"/>
              <w:spacing w:after="0" w:line="239" w:lineRule="exact"/>
              <w:ind w:left="120"/>
              <w:rPr>
                <w:rFonts w:ascii="Times New Roman" w:hAnsi="Times New Roman"/>
                <w:sz w:val="24"/>
                <w:szCs w:val="24"/>
              </w:rPr>
            </w:pPr>
            <w:r>
              <w:rPr>
                <w:rFonts w:ascii="Times New Roman" w:hAnsi="Times New Roman"/>
                <w:sz w:val="24"/>
                <w:szCs w:val="24"/>
              </w:rPr>
              <w:t>1</w:t>
            </w:r>
          </w:p>
        </w:tc>
        <w:tc>
          <w:tcPr>
            <w:tcW w:w="952" w:type="dxa"/>
            <w:tcBorders>
              <w:top w:val="nil"/>
              <w:left w:val="nil"/>
              <w:bottom w:val="nil"/>
              <w:right w:val="single" w:sz="8" w:space="0" w:color="auto"/>
            </w:tcBorders>
            <w:vAlign w:val="bottom"/>
          </w:tcPr>
          <w:p w:rsidR="007671F9" w:rsidRPr="006563C5" w:rsidRDefault="00C53B89" w:rsidP="004935D6">
            <w:pPr>
              <w:widowControl w:val="0"/>
              <w:autoSpaceDE w:val="0"/>
              <w:autoSpaceDN w:val="0"/>
              <w:adjustRightInd w:val="0"/>
              <w:spacing w:after="0" w:line="239" w:lineRule="exact"/>
              <w:ind w:left="80"/>
              <w:rPr>
                <w:rFonts w:ascii="Times New Roman" w:hAnsi="Times New Roman"/>
                <w:sz w:val="24"/>
                <w:szCs w:val="24"/>
              </w:rPr>
            </w:pPr>
            <w:r>
              <w:rPr>
                <w:rFonts w:ascii="Times New Roman" w:hAnsi="Times New Roman"/>
                <w:sz w:val="24"/>
                <w:szCs w:val="24"/>
              </w:rPr>
              <w:t>1</w:t>
            </w:r>
          </w:p>
        </w:tc>
        <w:tc>
          <w:tcPr>
            <w:tcW w:w="992" w:type="dxa"/>
            <w:tcBorders>
              <w:top w:val="nil"/>
              <w:left w:val="nil"/>
              <w:bottom w:val="nil"/>
              <w:right w:val="single" w:sz="8" w:space="0" w:color="auto"/>
            </w:tcBorders>
            <w:vAlign w:val="bottom"/>
          </w:tcPr>
          <w:p w:rsidR="007671F9" w:rsidRPr="00C53B89" w:rsidRDefault="00C53B89" w:rsidP="004935D6">
            <w:pPr>
              <w:widowControl w:val="0"/>
              <w:autoSpaceDE w:val="0"/>
              <w:autoSpaceDN w:val="0"/>
              <w:adjustRightInd w:val="0"/>
              <w:spacing w:after="0" w:line="239" w:lineRule="exact"/>
              <w:ind w:left="80"/>
              <w:rPr>
                <w:rFonts w:ascii="Times New Roman" w:hAnsi="Times New Roman"/>
                <w:sz w:val="24"/>
                <w:szCs w:val="24"/>
                <w:vertAlign w:val="subscript"/>
              </w:rPr>
            </w:pPr>
            <w:r>
              <w:rPr>
                <w:rFonts w:ascii="Times New Roman" w:hAnsi="Times New Roman"/>
                <w:sz w:val="24"/>
                <w:szCs w:val="24"/>
              </w:rPr>
              <w:t>D</w:t>
            </w:r>
            <w:r>
              <w:rPr>
                <w:rFonts w:ascii="Times New Roman" w:hAnsi="Times New Roman"/>
                <w:sz w:val="24"/>
                <w:szCs w:val="24"/>
                <w:vertAlign w:val="subscript"/>
              </w:rPr>
              <w:t>3</w:t>
            </w:r>
          </w:p>
        </w:tc>
      </w:tr>
      <w:tr w:rsidR="007671F9" w:rsidRPr="006563C5" w:rsidTr="004935D6">
        <w:trPr>
          <w:trHeight w:val="249"/>
        </w:trPr>
        <w:tc>
          <w:tcPr>
            <w:tcW w:w="1030" w:type="dxa"/>
            <w:tcBorders>
              <w:top w:val="nil"/>
              <w:left w:val="single" w:sz="8" w:space="0" w:color="auto"/>
              <w:bottom w:val="nil"/>
              <w:right w:val="single" w:sz="8" w:space="0" w:color="auto"/>
            </w:tcBorders>
            <w:vAlign w:val="bottom"/>
          </w:tcPr>
          <w:p w:rsidR="007671F9" w:rsidRPr="006563C5" w:rsidRDefault="007671F9" w:rsidP="004935D6">
            <w:pPr>
              <w:widowControl w:val="0"/>
              <w:autoSpaceDE w:val="0"/>
              <w:autoSpaceDN w:val="0"/>
              <w:adjustRightInd w:val="0"/>
              <w:spacing w:after="0" w:line="240" w:lineRule="auto"/>
              <w:rPr>
                <w:rFonts w:ascii="Times New Roman" w:hAnsi="Times New Roman"/>
                <w:sz w:val="21"/>
                <w:szCs w:val="21"/>
              </w:rPr>
            </w:pPr>
          </w:p>
        </w:tc>
        <w:tc>
          <w:tcPr>
            <w:tcW w:w="952" w:type="dxa"/>
            <w:tcBorders>
              <w:top w:val="nil"/>
              <w:left w:val="nil"/>
              <w:bottom w:val="nil"/>
              <w:right w:val="single" w:sz="8" w:space="0" w:color="auto"/>
            </w:tcBorders>
            <w:vAlign w:val="bottom"/>
          </w:tcPr>
          <w:p w:rsidR="007671F9" w:rsidRPr="006563C5" w:rsidRDefault="007671F9" w:rsidP="004935D6">
            <w:pPr>
              <w:widowControl w:val="0"/>
              <w:autoSpaceDE w:val="0"/>
              <w:autoSpaceDN w:val="0"/>
              <w:adjustRightInd w:val="0"/>
              <w:spacing w:after="0" w:line="240" w:lineRule="auto"/>
              <w:rPr>
                <w:rFonts w:ascii="Times New Roman" w:hAnsi="Times New Roman"/>
                <w:sz w:val="21"/>
                <w:szCs w:val="21"/>
              </w:rPr>
            </w:pPr>
          </w:p>
        </w:tc>
        <w:tc>
          <w:tcPr>
            <w:tcW w:w="992" w:type="dxa"/>
            <w:tcBorders>
              <w:top w:val="nil"/>
              <w:left w:val="nil"/>
              <w:bottom w:val="nil"/>
              <w:right w:val="single" w:sz="8" w:space="0" w:color="auto"/>
            </w:tcBorders>
            <w:vAlign w:val="bottom"/>
          </w:tcPr>
          <w:p w:rsidR="007671F9" w:rsidRPr="006563C5" w:rsidRDefault="007671F9" w:rsidP="004935D6">
            <w:pPr>
              <w:widowControl w:val="0"/>
              <w:autoSpaceDE w:val="0"/>
              <w:autoSpaceDN w:val="0"/>
              <w:adjustRightInd w:val="0"/>
              <w:spacing w:after="0" w:line="240" w:lineRule="auto"/>
              <w:rPr>
                <w:rFonts w:ascii="Times New Roman" w:hAnsi="Times New Roman"/>
                <w:sz w:val="21"/>
                <w:szCs w:val="21"/>
              </w:rPr>
            </w:pPr>
          </w:p>
        </w:tc>
      </w:tr>
      <w:tr w:rsidR="007671F9" w:rsidRPr="006563C5" w:rsidTr="004935D6">
        <w:trPr>
          <w:trHeight w:val="249"/>
        </w:trPr>
        <w:tc>
          <w:tcPr>
            <w:tcW w:w="1030" w:type="dxa"/>
            <w:tcBorders>
              <w:top w:val="nil"/>
              <w:left w:val="single" w:sz="8" w:space="0" w:color="auto"/>
              <w:bottom w:val="single" w:sz="8" w:space="0" w:color="auto"/>
              <w:right w:val="single" w:sz="8" w:space="0" w:color="auto"/>
            </w:tcBorders>
            <w:vAlign w:val="bottom"/>
          </w:tcPr>
          <w:p w:rsidR="007671F9" w:rsidRPr="006563C5" w:rsidRDefault="007671F9" w:rsidP="004935D6">
            <w:pPr>
              <w:widowControl w:val="0"/>
              <w:autoSpaceDE w:val="0"/>
              <w:autoSpaceDN w:val="0"/>
              <w:adjustRightInd w:val="0"/>
              <w:spacing w:after="0" w:line="240" w:lineRule="auto"/>
              <w:rPr>
                <w:rFonts w:ascii="Times New Roman" w:hAnsi="Times New Roman"/>
                <w:sz w:val="21"/>
                <w:szCs w:val="21"/>
              </w:rPr>
            </w:pPr>
          </w:p>
        </w:tc>
        <w:tc>
          <w:tcPr>
            <w:tcW w:w="952" w:type="dxa"/>
            <w:tcBorders>
              <w:top w:val="nil"/>
              <w:left w:val="nil"/>
              <w:bottom w:val="single" w:sz="8" w:space="0" w:color="auto"/>
              <w:right w:val="single" w:sz="8" w:space="0" w:color="auto"/>
            </w:tcBorders>
            <w:vAlign w:val="bottom"/>
          </w:tcPr>
          <w:p w:rsidR="007671F9" w:rsidRPr="006563C5" w:rsidRDefault="007671F9" w:rsidP="004935D6">
            <w:pPr>
              <w:widowControl w:val="0"/>
              <w:autoSpaceDE w:val="0"/>
              <w:autoSpaceDN w:val="0"/>
              <w:adjustRightInd w:val="0"/>
              <w:spacing w:after="0" w:line="240" w:lineRule="auto"/>
              <w:rPr>
                <w:rFonts w:ascii="Times New Roman" w:hAnsi="Times New Roman"/>
                <w:sz w:val="21"/>
                <w:szCs w:val="21"/>
              </w:rPr>
            </w:pPr>
          </w:p>
        </w:tc>
        <w:tc>
          <w:tcPr>
            <w:tcW w:w="992" w:type="dxa"/>
            <w:tcBorders>
              <w:top w:val="nil"/>
              <w:left w:val="nil"/>
              <w:bottom w:val="single" w:sz="8" w:space="0" w:color="auto"/>
              <w:right w:val="single" w:sz="8" w:space="0" w:color="auto"/>
            </w:tcBorders>
            <w:vAlign w:val="bottom"/>
          </w:tcPr>
          <w:p w:rsidR="007671F9" w:rsidRPr="006563C5" w:rsidRDefault="007671F9" w:rsidP="004935D6">
            <w:pPr>
              <w:widowControl w:val="0"/>
              <w:autoSpaceDE w:val="0"/>
              <w:autoSpaceDN w:val="0"/>
              <w:adjustRightInd w:val="0"/>
              <w:spacing w:after="0" w:line="240" w:lineRule="auto"/>
              <w:rPr>
                <w:rFonts w:ascii="Times New Roman" w:hAnsi="Times New Roman"/>
                <w:sz w:val="21"/>
                <w:szCs w:val="21"/>
              </w:rPr>
            </w:pPr>
          </w:p>
        </w:tc>
      </w:tr>
    </w:tbl>
    <w:p w:rsidR="007671F9" w:rsidRPr="006563C5" w:rsidRDefault="007671F9" w:rsidP="007671F9">
      <w:pPr>
        <w:widowControl w:val="0"/>
        <w:autoSpaceDE w:val="0"/>
        <w:autoSpaceDN w:val="0"/>
        <w:adjustRightInd w:val="0"/>
        <w:spacing w:after="0" w:line="231" w:lineRule="auto"/>
        <w:ind w:left="720"/>
        <w:rPr>
          <w:rFonts w:ascii="Times New Roman" w:hAnsi="Times New Roman"/>
          <w:sz w:val="24"/>
          <w:szCs w:val="24"/>
        </w:rPr>
      </w:pPr>
    </w:p>
    <w:p w:rsidR="007671F9" w:rsidRPr="006563C5" w:rsidRDefault="007671F9" w:rsidP="007671F9">
      <w:pPr>
        <w:widowControl w:val="0"/>
        <w:autoSpaceDE w:val="0"/>
        <w:autoSpaceDN w:val="0"/>
        <w:adjustRightInd w:val="0"/>
        <w:spacing w:after="0" w:line="231" w:lineRule="auto"/>
        <w:ind w:left="720"/>
        <w:rPr>
          <w:rFonts w:ascii="Times New Roman" w:hAnsi="Times New Roman"/>
          <w:sz w:val="24"/>
          <w:szCs w:val="24"/>
        </w:rPr>
      </w:pPr>
    </w:p>
    <w:p w:rsidR="007671F9" w:rsidRPr="006563C5" w:rsidRDefault="007671F9" w:rsidP="007671F9">
      <w:pPr>
        <w:widowControl w:val="0"/>
        <w:overflowPunct w:val="0"/>
        <w:autoSpaceDE w:val="0"/>
        <w:autoSpaceDN w:val="0"/>
        <w:adjustRightInd w:val="0"/>
        <w:spacing w:after="0" w:line="245" w:lineRule="auto"/>
        <w:ind w:right="6480"/>
        <w:rPr>
          <w:rFonts w:ascii="Times New Roman" w:hAnsi="Times New Roman"/>
          <w:b/>
          <w:noProof/>
          <w:sz w:val="23"/>
          <w:szCs w:val="23"/>
        </w:rPr>
      </w:pPr>
      <w:r w:rsidRPr="006563C5">
        <w:rPr>
          <w:rFonts w:ascii="Times New Roman" w:hAnsi="Times New Roman"/>
          <w:b/>
          <w:noProof/>
          <w:sz w:val="23"/>
          <w:szCs w:val="23"/>
        </w:rPr>
        <w:t>From Truth Table:</w:t>
      </w:r>
    </w:p>
    <w:p w:rsidR="007671F9" w:rsidRPr="00C53B89" w:rsidRDefault="007671F9" w:rsidP="007671F9">
      <w:pPr>
        <w:widowControl w:val="0"/>
        <w:autoSpaceDE w:val="0"/>
        <w:autoSpaceDN w:val="0"/>
        <w:adjustRightInd w:val="0"/>
        <w:spacing w:after="0" w:line="231" w:lineRule="auto"/>
        <w:ind w:left="720"/>
        <w:rPr>
          <w:rFonts w:ascii="Times New Roman" w:hAnsi="Times New Roman"/>
          <w:sz w:val="24"/>
          <w:szCs w:val="24"/>
        </w:rPr>
      </w:pPr>
      <w:r w:rsidRPr="006563C5">
        <w:rPr>
          <w:rFonts w:ascii="Times New Roman" w:hAnsi="Times New Roman"/>
          <w:sz w:val="24"/>
          <w:szCs w:val="24"/>
        </w:rPr>
        <w:t xml:space="preserve">Y = </w:t>
      </w:r>
      <w:r w:rsidR="00C53B89">
        <w:rPr>
          <w:rFonts w:ascii="Times New Roman" w:hAnsi="Times New Roman"/>
          <w:sz w:val="24"/>
          <w:szCs w:val="24"/>
        </w:rPr>
        <w:t>S1’S0’D0 + S1’S0D1 + S1S0’D2 + S1S0D3</w:t>
      </w:r>
    </w:p>
    <w:p w:rsidR="007671F9" w:rsidRPr="006563C5" w:rsidRDefault="007671F9" w:rsidP="007671F9">
      <w:pPr>
        <w:widowControl w:val="0"/>
        <w:autoSpaceDE w:val="0"/>
        <w:autoSpaceDN w:val="0"/>
        <w:adjustRightInd w:val="0"/>
        <w:spacing w:after="0" w:line="325" w:lineRule="exact"/>
        <w:rPr>
          <w:rFonts w:ascii="Times New Roman" w:hAnsi="Times New Roman"/>
          <w:sz w:val="24"/>
          <w:szCs w:val="24"/>
        </w:rPr>
      </w:pPr>
    </w:p>
    <w:p w:rsidR="007671F9" w:rsidRPr="006563C5" w:rsidRDefault="007671F9" w:rsidP="007671F9">
      <w:pPr>
        <w:widowControl w:val="0"/>
        <w:autoSpaceDE w:val="0"/>
        <w:autoSpaceDN w:val="0"/>
        <w:adjustRightInd w:val="0"/>
        <w:spacing w:after="0" w:line="240" w:lineRule="auto"/>
        <w:rPr>
          <w:rFonts w:ascii="Times New Roman" w:hAnsi="Times New Roman"/>
          <w:b/>
          <w:bCs/>
          <w:sz w:val="24"/>
          <w:szCs w:val="24"/>
        </w:rPr>
      </w:pPr>
    </w:p>
    <w:p w:rsidR="007671F9" w:rsidRPr="006563C5" w:rsidRDefault="007671F9" w:rsidP="007671F9">
      <w:pPr>
        <w:widowControl w:val="0"/>
        <w:autoSpaceDE w:val="0"/>
        <w:autoSpaceDN w:val="0"/>
        <w:adjustRightInd w:val="0"/>
        <w:spacing w:after="0" w:line="240" w:lineRule="auto"/>
        <w:rPr>
          <w:rFonts w:ascii="Times New Roman" w:hAnsi="Times New Roman"/>
          <w:b/>
          <w:bCs/>
          <w:sz w:val="24"/>
          <w:szCs w:val="24"/>
        </w:rPr>
      </w:pPr>
    </w:p>
    <w:p w:rsidR="007671F9" w:rsidRPr="006563C5" w:rsidRDefault="007671F9" w:rsidP="007671F9">
      <w:pPr>
        <w:widowControl w:val="0"/>
        <w:autoSpaceDE w:val="0"/>
        <w:autoSpaceDN w:val="0"/>
        <w:adjustRightInd w:val="0"/>
        <w:spacing w:after="0" w:line="240" w:lineRule="auto"/>
        <w:rPr>
          <w:rFonts w:ascii="Times New Roman" w:hAnsi="Times New Roman"/>
          <w:b/>
          <w:bCs/>
          <w:sz w:val="24"/>
          <w:szCs w:val="24"/>
        </w:rPr>
      </w:pPr>
    </w:p>
    <w:p w:rsidR="007671F9" w:rsidRPr="006563C5" w:rsidRDefault="007671F9" w:rsidP="007671F9">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Im</w:t>
      </w:r>
      <w:r>
        <w:rPr>
          <w:rFonts w:ascii="Times New Roman" w:hAnsi="Times New Roman"/>
          <w:b/>
          <w:bCs/>
          <w:sz w:val="24"/>
          <w:szCs w:val="24"/>
        </w:rPr>
        <w:t>plementation Details of 8:1 MUX</w:t>
      </w:r>
    </w:p>
    <w:p w:rsidR="007671F9" w:rsidRPr="006563C5" w:rsidRDefault="007671F9" w:rsidP="007671F9">
      <w:pPr>
        <w:widowControl w:val="0"/>
        <w:autoSpaceDE w:val="0"/>
        <w:autoSpaceDN w:val="0"/>
        <w:adjustRightInd w:val="0"/>
        <w:spacing w:after="0" w:line="240" w:lineRule="auto"/>
        <w:rPr>
          <w:rFonts w:ascii="Times New Roman" w:hAnsi="Times New Roman"/>
          <w:b/>
          <w:bCs/>
          <w:sz w:val="24"/>
          <w:szCs w:val="24"/>
        </w:rPr>
      </w:pPr>
    </w:p>
    <w:p w:rsidR="007671F9" w:rsidRPr="006563C5" w:rsidRDefault="007671F9" w:rsidP="007671F9">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Circuit Diagram of 8:1 MUX</w:t>
      </w:r>
    </w:p>
    <w:p w:rsidR="007671F9" w:rsidRPr="006563C5" w:rsidRDefault="007671F9" w:rsidP="007671F9">
      <w:pPr>
        <w:widowControl w:val="0"/>
        <w:autoSpaceDE w:val="0"/>
        <w:autoSpaceDN w:val="0"/>
        <w:adjustRightInd w:val="0"/>
        <w:spacing w:after="0" w:line="240" w:lineRule="auto"/>
        <w:rPr>
          <w:rFonts w:ascii="Times New Roman" w:hAnsi="Times New Roman"/>
          <w:b/>
          <w:bCs/>
          <w:sz w:val="24"/>
          <w:szCs w:val="24"/>
        </w:rPr>
      </w:pPr>
    </w:p>
    <w:p w:rsidR="007671F9" w:rsidRPr="0011705D" w:rsidRDefault="0011705D" w:rsidP="007671F9">
      <w:pPr>
        <w:widowControl w:val="0"/>
        <w:autoSpaceDE w:val="0"/>
        <w:autoSpaceDN w:val="0"/>
        <w:adjustRightInd w:val="0"/>
        <w:spacing w:after="0" w:line="240" w:lineRule="auto"/>
        <w:rPr>
          <w:rFonts w:ascii="Times New Roman" w:hAnsi="Times New Roman"/>
          <w:b/>
          <w:noProof/>
          <w:sz w:val="24"/>
          <w:szCs w:val="24"/>
        </w:rPr>
      </w:pPr>
      <w:r>
        <w:rPr>
          <w:rFonts w:ascii="Times New Roman" w:hAnsi="Times New Roman"/>
          <w:b/>
          <w:noProof/>
          <w:sz w:val="24"/>
          <w:szCs w:val="24"/>
        </w:rPr>
        <w:drawing>
          <wp:inline distT="0" distB="0" distL="0" distR="0">
            <wp:extent cx="5943600" cy="5444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X_8__1_C.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5444490"/>
                    </a:xfrm>
                    <a:prstGeom prst="rect">
                      <a:avLst/>
                    </a:prstGeom>
                  </pic:spPr>
                </pic:pic>
              </a:graphicData>
            </a:graphic>
          </wp:inline>
        </w:drawing>
      </w:r>
    </w:p>
    <w:p w:rsidR="007671F9" w:rsidRPr="006563C5" w:rsidRDefault="007671F9" w:rsidP="007671F9">
      <w:pPr>
        <w:widowControl w:val="0"/>
        <w:autoSpaceDE w:val="0"/>
        <w:autoSpaceDN w:val="0"/>
        <w:adjustRightInd w:val="0"/>
        <w:spacing w:after="0" w:line="240" w:lineRule="auto"/>
        <w:rPr>
          <w:rFonts w:ascii="Times New Roman" w:hAnsi="Times New Roman"/>
          <w:b/>
          <w:bCs/>
          <w:sz w:val="24"/>
          <w:szCs w:val="24"/>
        </w:rPr>
      </w:pPr>
    </w:p>
    <w:p w:rsidR="007671F9" w:rsidRPr="0011705D" w:rsidRDefault="007671F9" w:rsidP="0011705D">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Truth Table for 8:1 Multiplexer</w:t>
      </w:r>
    </w:p>
    <w:tbl>
      <w:tblPr>
        <w:tblW w:w="0" w:type="auto"/>
        <w:tblInd w:w="1990" w:type="dxa"/>
        <w:tblLayout w:type="fixed"/>
        <w:tblCellMar>
          <w:left w:w="0" w:type="dxa"/>
          <w:right w:w="0" w:type="dxa"/>
        </w:tblCellMar>
        <w:tblLook w:val="0000" w:firstRow="0" w:lastRow="0" w:firstColumn="0" w:lastColumn="0" w:noHBand="0" w:noVBand="0"/>
      </w:tblPr>
      <w:tblGrid>
        <w:gridCol w:w="1030"/>
        <w:gridCol w:w="952"/>
        <w:gridCol w:w="992"/>
        <w:gridCol w:w="992"/>
      </w:tblGrid>
      <w:tr w:rsidR="00AE405C" w:rsidRPr="006563C5" w:rsidTr="00933ACF">
        <w:trPr>
          <w:trHeight w:val="266"/>
        </w:trPr>
        <w:tc>
          <w:tcPr>
            <w:tcW w:w="1030" w:type="dxa"/>
            <w:tcBorders>
              <w:top w:val="single" w:sz="8" w:space="0" w:color="auto"/>
              <w:left w:val="single" w:sz="8" w:space="0" w:color="auto"/>
              <w:bottom w:val="nil"/>
              <w:right w:val="single" w:sz="8" w:space="0" w:color="auto"/>
            </w:tcBorders>
            <w:vAlign w:val="bottom"/>
          </w:tcPr>
          <w:p w:rsidR="00AE405C" w:rsidRPr="006563C5" w:rsidRDefault="00AE405C" w:rsidP="004935D6">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b/>
                <w:bCs/>
              </w:rPr>
              <w:t>S2</w:t>
            </w:r>
          </w:p>
        </w:tc>
        <w:tc>
          <w:tcPr>
            <w:tcW w:w="952" w:type="dxa"/>
            <w:tcBorders>
              <w:top w:val="single" w:sz="8" w:space="0" w:color="auto"/>
              <w:left w:val="nil"/>
              <w:bottom w:val="nil"/>
              <w:right w:val="single" w:sz="8" w:space="0" w:color="auto"/>
            </w:tcBorders>
            <w:vAlign w:val="bottom"/>
          </w:tcPr>
          <w:p w:rsidR="00AE405C" w:rsidRPr="006563C5" w:rsidRDefault="00AE405C" w:rsidP="004935D6">
            <w:pPr>
              <w:widowControl w:val="0"/>
              <w:autoSpaceDE w:val="0"/>
              <w:autoSpaceDN w:val="0"/>
              <w:adjustRightInd w:val="0"/>
              <w:spacing w:after="0" w:line="240" w:lineRule="auto"/>
              <w:ind w:left="80"/>
              <w:rPr>
                <w:rFonts w:ascii="Times New Roman" w:hAnsi="Times New Roman"/>
                <w:sz w:val="24"/>
                <w:szCs w:val="24"/>
              </w:rPr>
            </w:pPr>
            <w:r>
              <w:rPr>
                <w:rFonts w:ascii="Times New Roman" w:hAnsi="Times New Roman"/>
                <w:b/>
                <w:bCs/>
              </w:rPr>
              <w:t>S1</w:t>
            </w:r>
          </w:p>
        </w:tc>
        <w:tc>
          <w:tcPr>
            <w:tcW w:w="992" w:type="dxa"/>
            <w:tcBorders>
              <w:top w:val="single" w:sz="8" w:space="0" w:color="auto"/>
              <w:left w:val="nil"/>
              <w:bottom w:val="nil"/>
              <w:right w:val="single" w:sz="8" w:space="0" w:color="auto"/>
            </w:tcBorders>
            <w:vAlign w:val="bottom"/>
          </w:tcPr>
          <w:p w:rsidR="00AE405C" w:rsidRPr="006563C5" w:rsidRDefault="00AE405C" w:rsidP="004935D6">
            <w:pPr>
              <w:widowControl w:val="0"/>
              <w:autoSpaceDE w:val="0"/>
              <w:autoSpaceDN w:val="0"/>
              <w:adjustRightInd w:val="0"/>
              <w:spacing w:after="0" w:line="240" w:lineRule="auto"/>
              <w:ind w:left="80"/>
              <w:rPr>
                <w:rFonts w:ascii="Times New Roman" w:hAnsi="Times New Roman"/>
                <w:sz w:val="24"/>
                <w:szCs w:val="24"/>
              </w:rPr>
            </w:pPr>
            <w:r>
              <w:rPr>
                <w:rFonts w:ascii="Times New Roman" w:hAnsi="Times New Roman"/>
                <w:b/>
                <w:bCs/>
              </w:rPr>
              <w:t>S0</w:t>
            </w:r>
          </w:p>
        </w:tc>
        <w:tc>
          <w:tcPr>
            <w:tcW w:w="992" w:type="dxa"/>
            <w:tcBorders>
              <w:top w:val="single" w:sz="8" w:space="0" w:color="auto"/>
              <w:left w:val="nil"/>
              <w:bottom w:val="nil"/>
              <w:right w:val="single" w:sz="8" w:space="0" w:color="auto"/>
            </w:tcBorders>
          </w:tcPr>
          <w:p w:rsidR="00AE405C" w:rsidRPr="006563C5" w:rsidRDefault="00AE405C" w:rsidP="004935D6">
            <w:pPr>
              <w:widowControl w:val="0"/>
              <w:autoSpaceDE w:val="0"/>
              <w:autoSpaceDN w:val="0"/>
              <w:adjustRightInd w:val="0"/>
              <w:spacing w:after="0" w:line="240" w:lineRule="auto"/>
              <w:ind w:left="80"/>
              <w:rPr>
                <w:rFonts w:ascii="Times New Roman" w:hAnsi="Times New Roman"/>
                <w:b/>
                <w:bCs/>
              </w:rPr>
            </w:pPr>
            <w:r>
              <w:rPr>
                <w:rFonts w:ascii="Times New Roman" w:hAnsi="Times New Roman"/>
                <w:b/>
                <w:bCs/>
              </w:rPr>
              <w:t>Y</w:t>
            </w:r>
          </w:p>
        </w:tc>
      </w:tr>
      <w:tr w:rsidR="00AE405C" w:rsidRPr="006563C5" w:rsidTr="00933ACF">
        <w:trPr>
          <w:trHeight w:val="249"/>
        </w:trPr>
        <w:tc>
          <w:tcPr>
            <w:tcW w:w="1030" w:type="dxa"/>
            <w:tcBorders>
              <w:top w:val="nil"/>
              <w:left w:val="single" w:sz="8" w:space="0" w:color="auto"/>
              <w:bottom w:val="single" w:sz="8" w:space="0" w:color="auto"/>
              <w:right w:val="single" w:sz="8" w:space="0" w:color="auto"/>
            </w:tcBorders>
            <w:vAlign w:val="bottom"/>
          </w:tcPr>
          <w:p w:rsidR="00AE405C" w:rsidRPr="006563C5" w:rsidRDefault="00AE405C" w:rsidP="004935D6">
            <w:pPr>
              <w:widowControl w:val="0"/>
              <w:autoSpaceDE w:val="0"/>
              <w:autoSpaceDN w:val="0"/>
              <w:adjustRightInd w:val="0"/>
              <w:spacing w:after="0" w:line="240" w:lineRule="auto"/>
              <w:rPr>
                <w:rFonts w:ascii="Times New Roman" w:hAnsi="Times New Roman"/>
                <w:sz w:val="21"/>
                <w:szCs w:val="21"/>
              </w:rPr>
            </w:pPr>
          </w:p>
        </w:tc>
        <w:tc>
          <w:tcPr>
            <w:tcW w:w="952" w:type="dxa"/>
            <w:tcBorders>
              <w:top w:val="nil"/>
              <w:left w:val="nil"/>
              <w:bottom w:val="single" w:sz="8" w:space="0" w:color="auto"/>
              <w:right w:val="single" w:sz="8" w:space="0" w:color="auto"/>
            </w:tcBorders>
            <w:vAlign w:val="bottom"/>
          </w:tcPr>
          <w:p w:rsidR="00AE405C" w:rsidRPr="006563C5" w:rsidRDefault="00AE405C" w:rsidP="004935D6">
            <w:pPr>
              <w:widowControl w:val="0"/>
              <w:autoSpaceDE w:val="0"/>
              <w:autoSpaceDN w:val="0"/>
              <w:adjustRightInd w:val="0"/>
              <w:spacing w:after="0" w:line="240" w:lineRule="auto"/>
              <w:rPr>
                <w:rFonts w:ascii="Times New Roman" w:hAnsi="Times New Roman"/>
                <w:sz w:val="21"/>
                <w:szCs w:val="21"/>
              </w:rPr>
            </w:pPr>
          </w:p>
        </w:tc>
        <w:tc>
          <w:tcPr>
            <w:tcW w:w="992" w:type="dxa"/>
            <w:tcBorders>
              <w:top w:val="nil"/>
              <w:left w:val="nil"/>
              <w:bottom w:val="single" w:sz="8" w:space="0" w:color="auto"/>
              <w:right w:val="single" w:sz="8" w:space="0" w:color="auto"/>
            </w:tcBorders>
            <w:vAlign w:val="bottom"/>
          </w:tcPr>
          <w:p w:rsidR="00AE405C" w:rsidRPr="006563C5" w:rsidRDefault="00AE405C" w:rsidP="004935D6">
            <w:pPr>
              <w:widowControl w:val="0"/>
              <w:autoSpaceDE w:val="0"/>
              <w:autoSpaceDN w:val="0"/>
              <w:adjustRightInd w:val="0"/>
              <w:spacing w:after="0" w:line="240" w:lineRule="auto"/>
              <w:rPr>
                <w:rFonts w:ascii="Times New Roman" w:hAnsi="Times New Roman"/>
                <w:sz w:val="21"/>
                <w:szCs w:val="21"/>
              </w:rPr>
            </w:pPr>
          </w:p>
        </w:tc>
        <w:tc>
          <w:tcPr>
            <w:tcW w:w="992" w:type="dxa"/>
            <w:tcBorders>
              <w:top w:val="nil"/>
              <w:left w:val="nil"/>
              <w:bottom w:val="single" w:sz="8" w:space="0" w:color="auto"/>
              <w:right w:val="single" w:sz="8" w:space="0" w:color="auto"/>
            </w:tcBorders>
          </w:tcPr>
          <w:p w:rsidR="00AE405C" w:rsidRPr="006563C5" w:rsidRDefault="00AE405C" w:rsidP="004935D6">
            <w:pPr>
              <w:widowControl w:val="0"/>
              <w:autoSpaceDE w:val="0"/>
              <w:autoSpaceDN w:val="0"/>
              <w:adjustRightInd w:val="0"/>
              <w:spacing w:after="0" w:line="240" w:lineRule="auto"/>
              <w:rPr>
                <w:rFonts w:ascii="Times New Roman" w:hAnsi="Times New Roman"/>
                <w:sz w:val="21"/>
                <w:szCs w:val="21"/>
              </w:rPr>
            </w:pPr>
          </w:p>
        </w:tc>
      </w:tr>
      <w:tr w:rsidR="00AE405C" w:rsidRPr="00C53B89" w:rsidTr="00933ACF">
        <w:trPr>
          <w:trHeight w:val="249"/>
        </w:trPr>
        <w:tc>
          <w:tcPr>
            <w:tcW w:w="1030" w:type="dxa"/>
            <w:tcBorders>
              <w:top w:val="nil"/>
              <w:left w:val="single" w:sz="8" w:space="0" w:color="auto"/>
              <w:bottom w:val="nil"/>
              <w:right w:val="single" w:sz="8" w:space="0" w:color="auto"/>
            </w:tcBorders>
            <w:vAlign w:val="bottom"/>
          </w:tcPr>
          <w:p w:rsidR="00AE405C" w:rsidRPr="00AE405C" w:rsidRDefault="00AE405C" w:rsidP="00091AF1">
            <w:pPr>
              <w:widowControl w:val="0"/>
              <w:autoSpaceDE w:val="0"/>
              <w:autoSpaceDN w:val="0"/>
              <w:adjustRightInd w:val="0"/>
              <w:spacing w:after="0" w:line="241" w:lineRule="exact"/>
              <w:ind w:left="120"/>
              <w:jc w:val="center"/>
              <w:rPr>
                <w:rFonts w:ascii="Times New Roman" w:hAnsi="Times New Roman"/>
                <w:sz w:val="24"/>
                <w:szCs w:val="24"/>
              </w:rPr>
            </w:pPr>
            <w:r w:rsidRPr="00AE405C">
              <w:rPr>
                <w:rFonts w:ascii="Times New Roman" w:hAnsi="Times New Roman"/>
                <w:sz w:val="24"/>
                <w:szCs w:val="24"/>
              </w:rPr>
              <w:t>0</w:t>
            </w:r>
          </w:p>
        </w:tc>
        <w:tc>
          <w:tcPr>
            <w:tcW w:w="952" w:type="dxa"/>
            <w:tcBorders>
              <w:top w:val="nil"/>
              <w:left w:val="nil"/>
              <w:bottom w:val="nil"/>
              <w:right w:val="single" w:sz="8" w:space="0" w:color="auto"/>
            </w:tcBorders>
            <w:vAlign w:val="bottom"/>
          </w:tcPr>
          <w:p w:rsidR="00AE405C" w:rsidRPr="00AE405C" w:rsidRDefault="00AE405C" w:rsidP="00091AF1">
            <w:pPr>
              <w:widowControl w:val="0"/>
              <w:autoSpaceDE w:val="0"/>
              <w:autoSpaceDN w:val="0"/>
              <w:adjustRightInd w:val="0"/>
              <w:spacing w:after="0" w:line="241" w:lineRule="exact"/>
              <w:ind w:left="80"/>
              <w:jc w:val="center"/>
              <w:rPr>
                <w:rFonts w:ascii="Times New Roman" w:hAnsi="Times New Roman"/>
                <w:sz w:val="24"/>
                <w:szCs w:val="24"/>
              </w:rPr>
            </w:pPr>
            <w:r w:rsidRPr="00AE405C">
              <w:rPr>
                <w:rFonts w:ascii="Times New Roman" w:hAnsi="Times New Roman"/>
                <w:sz w:val="24"/>
                <w:szCs w:val="24"/>
              </w:rPr>
              <w:t>0</w:t>
            </w:r>
          </w:p>
        </w:tc>
        <w:tc>
          <w:tcPr>
            <w:tcW w:w="992" w:type="dxa"/>
            <w:tcBorders>
              <w:top w:val="nil"/>
              <w:left w:val="nil"/>
              <w:bottom w:val="nil"/>
              <w:right w:val="single" w:sz="8" w:space="0" w:color="auto"/>
            </w:tcBorders>
            <w:vAlign w:val="bottom"/>
          </w:tcPr>
          <w:p w:rsidR="00AE405C" w:rsidRPr="00AE405C" w:rsidRDefault="00AE405C" w:rsidP="00091AF1">
            <w:pPr>
              <w:widowControl w:val="0"/>
              <w:autoSpaceDE w:val="0"/>
              <w:autoSpaceDN w:val="0"/>
              <w:adjustRightInd w:val="0"/>
              <w:spacing w:after="0" w:line="241" w:lineRule="exact"/>
              <w:ind w:left="80"/>
              <w:jc w:val="center"/>
              <w:rPr>
                <w:rFonts w:ascii="Times New Roman" w:hAnsi="Times New Roman"/>
                <w:sz w:val="24"/>
                <w:szCs w:val="24"/>
              </w:rPr>
            </w:pPr>
          </w:p>
        </w:tc>
        <w:tc>
          <w:tcPr>
            <w:tcW w:w="992" w:type="dxa"/>
            <w:tcBorders>
              <w:top w:val="nil"/>
              <w:left w:val="nil"/>
              <w:bottom w:val="nil"/>
              <w:right w:val="single" w:sz="8" w:space="0" w:color="auto"/>
            </w:tcBorders>
          </w:tcPr>
          <w:p w:rsidR="00AE405C" w:rsidRPr="00AE405C" w:rsidRDefault="00091AF1" w:rsidP="00091AF1">
            <w:pPr>
              <w:widowControl w:val="0"/>
              <w:autoSpaceDE w:val="0"/>
              <w:autoSpaceDN w:val="0"/>
              <w:adjustRightInd w:val="0"/>
              <w:spacing w:after="0" w:line="241" w:lineRule="exact"/>
              <w:ind w:left="80"/>
              <w:jc w:val="center"/>
              <w:rPr>
                <w:rFonts w:ascii="Times New Roman" w:hAnsi="Times New Roman"/>
                <w:sz w:val="24"/>
                <w:szCs w:val="24"/>
              </w:rPr>
            </w:pPr>
            <w:r>
              <w:rPr>
                <w:rFonts w:ascii="Times New Roman" w:hAnsi="Times New Roman"/>
                <w:sz w:val="24"/>
                <w:szCs w:val="24"/>
              </w:rPr>
              <w:t>d0</w:t>
            </w:r>
          </w:p>
        </w:tc>
      </w:tr>
      <w:tr w:rsidR="00AE405C" w:rsidRPr="006563C5" w:rsidTr="00933ACF">
        <w:trPr>
          <w:trHeight w:val="247"/>
        </w:trPr>
        <w:tc>
          <w:tcPr>
            <w:tcW w:w="1030" w:type="dxa"/>
            <w:tcBorders>
              <w:top w:val="nil"/>
              <w:left w:val="single" w:sz="8" w:space="0" w:color="auto"/>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p>
        </w:tc>
        <w:tc>
          <w:tcPr>
            <w:tcW w:w="952" w:type="dxa"/>
            <w:tcBorders>
              <w:top w:val="nil"/>
              <w:left w:val="nil"/>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p>
        </w:tc>
        <w:tc>
          <w:tcPr>
            <w:tcW w:w="992" w:type="dxa"/>
            <w:tcBorders>
              <w:top w:val="nil"/>
              <w:left w:val="nil"/>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r w:rsidRPr="00AE405C">
              <w:rPr>
                <w:rFonts w:ascii="Times New Roman" w:hAnsi="Times New Roman"/>
                <w:sz w:val="24"/>
                <w:szCs w:val="24"/>
              </w:rPr>
              <w:t>0</w:t>
            </w:r>
          </w:p>
        </w:tc>
        <w:tc>
          <w:tcPr>
            <w:tcW w:w="992" w:type="dxa"/>
            <w:tcBorders>
              <w:top w:val="nil"/>
              <w:left w:val="nil"/>
              <w:bottom w:val="single" w:sz="8" w:space="0" w:color="auto"/>
              <w:right w:val="single" w:sz="8" w:space="0" w:color="auto"/>
            </w:tcBorders>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p>
        </w:tc>
      </w:tr>
      <w:tr w:rsidR="00AE405C" w:rsidRPr="00C53B89" w:rsidTr="00933ACF">
        <w:trPr>
          <w:trHeight w:val="247"/>
        </w:trPr>
        <w:tc>
          <w:tcPr>
            <w:tcW w:w="1030" w:type="dxa"/>
            <w:tcBorders>
              <w:top w:val="nil"/>
              <w:left w:val="single" w:sz="8" w:space="0" w:color="auto"/>
              <w:bottom w:val="nil"/>
              <w:right w:val="single" w:sz="8" w:space="0" w:color="auto"/>
            </w:tcBorders>
            <w:vAlign w:val="bottom"/>
          </w:tcPr>
          <w:p w:rsidR="00AE405C" w:rsidRPr="00AE405C" w:rsidRDefault="00AE405C" w:rsidP="00091AF1">
            <w:pPr>
              <w:widowControl w:val="0"/>
              <w:autoSpaceDE w:val="0"/>
              <w:autoSpaceDN w:val="0"/>
              <w:adjustRightInd w:val="0"/>
              <w:spacing w:after="0" w:line="239" w:lineRule="exact"/>
              <w:ind w:left="120"/>
              <w:jc w:val="center"/>
              <w:rPr>
                <w:rFonts w:ascii="Times New Roman" w:hAnsi="Times New Roman"/>
                <w:sz w:val="24"/>
                <w:szCs w:val="24"/>
              </w:rPr>
            </w:pPr>
            <w:r w:rsidRPr="00AE405C">
              <w:rPr>
                <w:rFonts w:ascii="Times New Roman" w:hAnsi="Times New Roman"/>
                <w:sz w:val="24"/>
                <w:szCs w:val="24"/>
              </w:rPr>
              <w:t>0</w:t>
            </w:r>
          </w:p>
        </w:tc>
        <w:tc>
          <w:tcPr>
            <w:tcW w:w="952" w:type="dxa"/>
            <w:tcBorders>
              <w:top w:val="nil"/>
              <w:left w:val="nil"/>
              <w:bottom w:val="nil"/>
              <w:right w:val="single" w:sz="8" w:space="0" w:color="auto"/>
            </w:tcBorders>
            <w:vAlign w:val="bottom"/>
          </w:tcPr>
          <w:p w:rsidR="00AE405C" w:rsidRPr="00AE405C" w:rsidRDefault="00AE405C" w:rsidP="00091AF1">
            <w:pPr>
              <w:widowControl w:val="0"/>
              <w:autoSpaceDE w:val="0"/>
              <w:autoSpaceDN w:val="0"/>
              <w:adjustRightInd w:val="0"/>
              <w:spacing w:after="0" w:line="239" w:lineRule="exact"/>
              <w:ind w:left="80"/>
              <w:jc w:val="center"/>
              <w:rPr>
                <w:rFonts w:ascii="Times New Roman" w:hAnsi="Times New Roman"/>
                <w:sz w:val="24"/>
                <w:szCs w:val="24"/>
              </w:rPr>
            </w:pPr>
            <w:r w:rsidRPr="00AE405C">
              <w:rPr>
                <w:rFonts w:ascii="Times New Roman" w:hAnsi="Times New Roman"/>
                <w:sz w:val="24"/>
                <w:szCs w:val="24"/>
              </w:rPr>
              <w:t>0</w:t>
            </w:r>
          </w:p>
        </w:tc>
        <w:tc>
          <w:tcPr>
            <w:tcW w:w="992" w:type="dxa"/>
            <w:tcBorders>
              <w:top w:val="nil"/>
              <w:left w:val="nil"/>
              <w:bottom w:val="nil"/>
              <w:right w:val="single" w:sz="8" w:space="0" w:color="auto"/>
            </w:tcBorders>
            <w:vAlign w:val="bottom"/>
          </w:tcPr>
          <w:p w:rsidR="00AE405C" w:rsidRPr="00AE405C" w:rsidRDefault="00AE405C" w:rsidP="00091AF1">
            <w:pPr>
              <w:widowControl w:val="0"/>
              <w:autoSpaceDE w:val="0"/>
              <w:autoSpaceDN w:val="0"/>
              <w:adjustRightInd w:val="0"/>
              <w:spacing w:after="0" w:line="239" w:lineRule="exact"/>
              <w:ind w:left="80"/>
              <w:jc w:val="center"/>
              <w:rPr>
                <w:rFonts w:ascii="Times New Roman" w:hAnsi="Times New Roman"/>
                <w:sz w:val="24"/>
                <w:szCs w:val="24"/>
                <w:vertAlign w:val="subscript"/>
              </w:rPr>
            </w:pPr>
            <w:r w:rsidRPr="00091AF1">
              <w:rPr>
                <w:rFonts w:ascii="Times New Roman" w:hAnsi="Times New Roman"/>
                <w:sz w:val="44"/>
                <w:szCs w:val="24"/>
                <w:vertAlign w:val="subscript"/>
              </w:rPr>
              <w:t>1</w:t>
            </w:r>
          </w:p>
        </w:tc>
        <w:tc>
          <w:tcPr>
            <w:tcW w:w="992" w:type="dxa"/>
            <w:tcBorders>
              <w:top w:val="nil"/>
              <w:left w:val="nil"/>
              <w:bottom w:val="nil"/>
              <w:right w:val="single" w:sz="8" w:space="0" w:color="auto"/>
            </w:tcBorders>
          </w:tcPr>
          <w:p w:rsidR="00AE405C" w:rsidRPr="00AE405C" w:rsidRDefault="00091AF1" w:rsidP="00091AF1">
            <w:pPr>
              <w:widowControl w:val="0"/>
              <w:autoSpaceDE w:val="0"/>
              <w:autoSpaceDN w:val="0"/>
              <w:adjustRightInd w:val="0"/>
              <w:spacing w:after="0" w:line="239" w:lineRule="exact"/>
              <w:ind w:left="80"/>
              <w:jc w:val="center"/>
              <w:rPr>
                <w:rFonts w:ascii="Times New Roman" w:hAnsi="Times New Roman"/>
                <w:sz w:val="24"/>
                <w:szCs w:val="24"/>
                <w:vertAlign w:val="subscript"/>
              </w:rPr>
            </w:pPr>
            <w:r w:rsidRPr="00091AF1">
              <w:rPr>
                <w:rFonts w:ascii="Times New Roman" w:hAnsi="Times New Roman"/>
                <w:sz w:val="40"/>
                <w:szCs w:val="24"/>
                <w:vertAlign w:val="subscript"/>
              </w:rPr>
              <w:t>d1</w:t>
            </w:r>
          </w:p>
        </w:tc>
      </w:tr>
      <w:tr w:rsidR="00AE405C" w:rsidRPr="006563C5" w:rsidTr="00933ACF">
        <w:trPr>
          <w:trHeight w:val="249"/>
        </w:trPr>
        <w:tc>
          <w:tcPr>
            <w:tcW w:w="1030" w:type="dxa"/>
            <w:tcBorders>
              <w:top w:val="nil"/>
              <w:left w:val="single" w:sz="8" w:space="0" w:color="auto"/>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p>
        </w:tc>
        <w:tc>
          <w:tcPr>
            <w:tcW w:w="952" w:type="dxa"/>
            <w:tcBorders>
              <w:top w:val="nil"/>
              <w:left w:val="nil"/>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p>
        </w:tc>
        <w:tc>
          <w:tcPr>
            <w:tcW w:w="992" w:type="dxa"/>
            <w:tcBorders>
              <w:top w:val="nil"/>
              <w:left w:val="nil"/>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p>
        </w:tc>
        <w:tc>
          <w:tcPr>
            <w:tcW w:w="992" w:type="dxa"/>
            <w:tcBorders>
              <w:top w:val="nil"/>
              <w:left w:val="nil"/>
              <w:bottom w:val="single" w:sz="8" w:space="0" w:color="auto"/>
              <w:right w:val="single" w:sz="8" w:space="0" w:color="auto"/>
            </w:tcBorders>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p>
        </w:tc>
      </w:tr>
      <w:tr w:rsidR="00AE405C" w:rsidRPr="00C53B89" w:rsidTr="00933ACF">
        <w:trPr>
          <w:trHeight w:val="247"/>
        </w:trPr>
        <w:tc>
          <w:tcPr>
            <w:tcW w:w="1030" w:type="dxa"/>
            <w:tcBorders>
              <w:top w:val="nil"/>
              <w:left w:val="single" w:sz="8" w:space="0" w:color="auto"/>
              <w:bottom w:val="nil"/>
              <w:right w:val="single" w:sz="8" w:space="0" w:color="auto"/>
            </w:tcBorders>
            <w:vAlign w:val="bottom"/>
          </w:tcPr>
          <w:p w:rsidR="00AE405C" w:rsidRPr="00AE405C" w:rsidRDefault="00AE405C" w:rsidP="00091AF1">
            <w:pPr>
              <w:widowControl w:val="0"/>
              <w:autoSpaceDE w:val="0"/>
              <w:autoSpaceDN w:val="0"/>
              <w:adjustRightInd w:val="0"/>
              <w:spacing w:after="0" w:line="239" w:lineRule="exact"/>
              <w:ind w:left="120"/>
              <w:jc w:val="center"/>
              <w:rPr>
                <w:rFonts w:ascii="Times New Roman" w:hAnsi="Times New Roman"/>
                <w:sz w:val="24"/>
                <w:szCs w:val="24"/>
              </w:rPr>
            </w:pPr>
            <w:r w:rsidRPr="00AE405C">
              <w:rPr>
                <w:rFonts w:ascii="Times New Roman" w:hAnsi="Times New Roman"/>
                <w:sz w:val="24"/>
                <w:szCs w:val="24"/>
              </w:rPr>
              <w:t>0</w:t>
            </w:r>
          </w:p>
        </w:tc>
        <w:tc>
          <w:tcPr>
            <w:tcW w:w="952" w:type="dxa"/>
            <w:tcBorders>
              <w:top w:val="nil"/>
              <w:left w:val="nil"/>
              <w:bottom w:val="nil"/>
              <w:right w:val="single" w:sz="8" w:space="0" w:color="auto"/>
            </w:tcBorders>
            <w:vAlign w:val="bottom"/>
          </w:tcPr>
          <w:p w:rsidR="00AE405C" w:rsidRPr="00AE405C" w:rsidRDefault="00AE405C" w:rsidP="00091AF1">
            <w:pPr>
              <w:widowControl w:val="0"/>
              <w:autoSpaceDE w:val="0"/>
              <w:autoSpaceDN w:val="0"/>
              <w:adjustRightInd w:val="0"/>
              <w:spacing w:after="0" w:line="239" w:lineRule="exact"/>
              <w:ind w:left="80"/>
              <w:jc w:val="center"/>
              <w:rPr>
                <w:rFonts w:ascii="Times New Roman" w:hAnsi="Times New Roman"/>
                <w:sz w:val="24"/>
                <w:szCs w:val="24"/>
              </w:rPr>
            </w:pPr>
            <w:r w:rsidRPr="00AE405C">
              <w:rPr>
                <w:rFonts w:ascii="Times New Roman" w:hAnsi="Times New Roman"/>
                <w:sz w:val="24"/>
                <w:szCs w:val="24"/>
              </w:rPr>
              <w:t>1</w:t>
            </w:r>
          </w:p>
        </w:tc>
        <w:tc>
          <w:tcPr>
            <w:tcW w:w="992" w:type="dxa"/>
            <w:tcBorders>
              <w:top w:val="nil"/>
              <w:left w:val="nil"/>
              <w:bottom w:val="nil"/>
              <w:right w:val="single" w:sz="8" w:space="0" w:color="auto"/>
            </w:tcBorders>
            <w:vAlign w:val="bottom"/>
          </w:tcPr>
          <w:p w:rsidR="00AE405C" w:rsidRPr="00AE405C" w:rsidRDefault="00AE405C" w:rsidP="00091AF1">
            <w:pPr>
              <w:widowControl w:val="0"/>
              <w:autoSpaceDE w:val="0"/>
              <w:autoSpaceDN w:val="0"/>
              <w:adjustRightInd w:val="0"/>
              <w:spacing w:after="0" w:line="239" w:lineRule="exact"/>
              <w:ind w:left="80"/>
              <w:jc w:val="center"/>
              <w:rPr>
                <w:rFonts w:ascii="Times New Roman" w:hAnsi="Times New Roman"/>
                <w:sz w:val="24"/>
                <w:szCs w:val="24"/>
                <w:vertAlign w:val="subscript"/>
              </w:rPr>
            </w:pPr>
            <w:r w:rsidRPr="00091AF1">
              <w:rPr>
                <w:rFonts w:ascii="Times New Roman" w:hAnsi="Times New Roman"/>
                <w:sz w:val="44"/>
                <w:szCs w:val="24"/>
                <w:vertAlign w:val="subscript"/>
              </w:rPr>
              <w:t>0</w:t>
            </w:r>
          </w:p>
        </w:tc>
        <w:tc>
          <w:tcPr>
            <w:tcW w:w="992" w:type="dxa"/>
            <w:tcBorders>
              <w:top w:val="nil"/>
              <w:left w:val="nil"/>
              <w:bottom w:val="nil"/>
              <w:right w:val="single" w:sz="8" w:space="0" w:color="auto"/>
            </w:tcBorders>
          </w:tcPr>
          <w:p w:rsidR="00AE405C" w:rsidRPr="00AE405C" w:rsidRDefault="00091AF1" w:rsidP="00091AF1">
            <w:pPr>
              <w:widowControl w:val="0"/>
              <w:autoSpaceDE w:val="0"/>
              <w:autoSpaceDN w:val="0"/>
              <w:adjustRightInd w:val="0"/>
              <w:spacing w:after="0" w:line="239" w:lineRule="exact"/>
              <w:ind w:left="80"/>
              <w:jc w:val="center"/>
              <w:rPr>
                <w:rFonts w:ascii="Times New Roman" w:hAnsi="Times New Roman"/>
                <w:sz w:val="24"/>
                <w:szCs w:val="24"/>
                <w:vertAlign w:val="subscript"/>
              </w:rPr>
            </w:pPr>
            <w:r w:rsidRPr="00091AF1">
              <w:rPr>
                <w:rFonts w:ascii="Times New Roman" w:hAnsi="Times New Roman"/>
                <w:sz w:val="36"/>
                <w:szCs w:val="24"/>
                <w:vertAlign w:val="subscript"/>
              </w:rPr>
              <w:t>d2</w:t>
            </w:r>
          </w:p>
        </w:tc>
      </w:tr>
      <w:tr w:rsidR="00AE405C" w:rsidRPr="006563C5" w:rsidTr="00933ACF">
        <w:trPr>
          <w:trHeight w:val="249"/>
        </w:trPr>
        <w:tc>
          <w:tcPr>
            <w:tcW w:w="1030" w:type="dxa"/>
            <w:tcBorders>
              <w:top w:val="nil"/>
              <w:left w:val="single" w:sz="8" w:space="0" w:color="auto"/>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p>
        </w:tc>
        <w:tc>
          <w:tcPr>
            <w:tcW w:w="952" w:type="dxa"/>
            <w:tcBorders>
              <w:top w:val="nil"/>
              <w:left w:val="nil"/>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p>
        </w:tc>
        <w:tc>
          <w:tcPr>
            <w:tcW w:w="992" w:type="dxa"/>
            <w:tcBorders>
              <w:top w:val="nil"/>
              <w:left w:val="nil"/>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p>
        </w:tc>
        <w:tc>
          <w:tcPr>
            <w:tcW w:w="992" w:type="dxa"/>
            <w:tcBorders>
              <w:top w:val="nil"/>
              <w:left w:val="nil"/>
              <w:bottom w:val="single" w:sz="8" w:space="0" w:color="auto"/>
              <w:right w:val="single" w:sz="8" w:space="0" w:color="auto"/>
            </w:tcBorders>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p>
        </w:tc>
      </w:tr>
      <w:tr w:rsidR="00AE405C" w:rsidRPr="006563C5" w:rsidTr="00AE405C">
        <w:trPr>
          <w:trHeight w:val="520"/>
        </w:trPr>
        <w:tc>
          <w:tcPr>
            <w:tcW w:w="1030" w:type="dxa"/>
            <w:tcBorders>
              <w:top w:val="nil"/>
              <w:left w:val="single" w:sz="8" w:space="0" w:color="auto"/>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r w:rsidRPr="00AE405C">
              <w:rPr>
                <w:rFonts w:ascii="Times New Roman" w:hAnsi="Times New Roman"/>
                <w:sz w:val="24"/>
                <w:szCs w:val="24"/>
              </w:rPr>
              <w:t>0</w:t>
            </w:r>
          </w:p>
        </w:tc>
        <w:tc>
          <w:tcPr>
            <w:tcW w:w="952" w:type="dxa"/>
            <w:tcBorders>
              <w:top w:val="nil"/>
              <w:left w:val="nil"/>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r w:rsidRPr="00AE405C">
              <w:rPr>
                <w:rFonts w:ascii="Times New Roman" w:hAnsi="Times New Roman"/>
                <w:sz w:val="24"/>
                <w:szCs w:val="24"/>
              </w:rPr>
              <w:t>1</w:t>
            </w:r>
          </w:p>
        </w:tc>
        <w:tc>
          <w:tcPr>
            <w:tcW w:w="992" w:type="dxa"/>
            <w:tcBorders>
              <w:top w:val="nil"/>
              <w:left w:val="nil"/>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r w:rsidRPr="00AE405C">
              <w:rPr>
                <w:rFonts w:ascii="Times New Roman" w:hAnsi="Times New Roman"/>
                <w:sz w:val="24"/>
                <w:szCs w:val="24"/>
              </w:rPr>
              <w:t>1</w:t>
            </w:r>
          </w:p>
        </w:tc>
        <w:tc>
          <w:tcPr>
            <w:tcW w:w="992" w:type="dxa"/>
            <w:tcBorders>
              <w:top w:val="nil"/>
              <w:left w:val="nil"/>
              <w:bottom w:val="single" w:sz="8" w:space="0" w:color="auto"/>
              <w:right w:val="single" w:sz="8" w:space="0" w:color="auto"/>
            </w:tcBorders>
          </w:tcPr>
          <w:p w:rsidR="00AE405C" w:rsidRPr="00AE405C" w:rsidRDefault="00091AF1" w:rsidP="00091AF1">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d3</w:t>
            </w:r>
          </w:p>
        </w:tc>
      </w:tr>
      <w:tr w:rsidR="00AE405C" w:rsidRPr="006563C5" w:rsidTr="00AE405C">
        <w:trPr>
          <w:trHeight w:val="520"/>
        </w:trPr>
        <w:tc>
          <w:tcPr>
            <w:tcW w:w="1030" w:type="dxa"/>
            <w:tcBorders>
              <w:top w:val="nil"/>
              <w:left w:val="single" w:sz="8" w:space="0" w:color="auto"/>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r w:rsidRPr="00AE405C">
              <w:rPr>
                <w:rFonts w:ascii="Times New Roman" w:hAnsi="Times New Roman"/>
                <w:sz w:val="24"/>
                <w:szCs w:val="24"/>
              </w:rPr>
              <w:t>1</w:t>
            </w:r>
          </w:p>
        </w:tc>
        <w:tc>
          <w:tcPr>
            <w:tcW w:w="952" w:type="dxa"/>
            <w:tcBorders>
              <w:top w:val="nil"/>
              <w:left w:val="nil"/>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r w:rsidRPr="00AE405C">
              <w:rPr>
                <w:rFonts w:ascii="Times New Roman" w:hAnsi="Times New Roman"/>
                <w:sz w:val="24"/>
                <w:szCs w:val="24"/>
              </w:rPr>
              <w:t>0</w:t>
            </w:r>
          </w:p>
        </w:tc>
        <w:tc>
          <w:tcPr>
            <w:tcW w:w="992" w:type="dxa"/>
            <w:tcBorders>
              <w:top w:val="nil"/>
              <w:left w:val="nil"/>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r w:rsidRPr="00AE405C">
              <w:rPr>
                <w:rFonts w:ascii="Times New Roman" w:hAnsi="Times New Roman"/>
                <w:sz w:val="24"/>
                <w:szCs w:val="24"/>
              </w:rPr>
              <w:t>0</w:t>
            </w:r>
          </w:p>
        </w:tc>
        <w:tc>
          <w:tcPr>
            <w:tcW w:w="992" w:type="dxa"/>
            <w:tcBorders>
              <w:top w:val="nil"/>
              <w:left w:val="nil"/>
              <w:bottom w:val="single" w:sz="8" w:space="0" w:color="auto"/>
              <w:right w:val="single" w:sz="8" w:space="0" w:color="auto"/>
            </w:tcBorders>
          </w:tcPr>
          <w:p w:rsidR="00AE405C" w:rsidRPr="00AE405C" w:rsidRDefault="00091AF1" w:rsidP="00091AF1">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d4</w:t>
            </w:r>
          </w:p>
        </w:tc>
      </w:tr>
      <w:tr w:rsidR="00AE405C" w:rsidRPr="006563C5" w:rsidTr="00AE405C">
        <w:trPr>
          <w:trHeight w:val="520"/>
        </w:trPr>
        <w:tc>
          <w:tcPr>
            <w:tcW w:w="1030" w:type="dxa"/>
            <w:tcBorders>
              <w:top w:val="nil"/>
              <w:left w:val="single" w:sz="8" w:space="0" w:color="auto"/>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r w:rsidRPr="00AE405C">
              <w:rPr>
                <w:rFonts w:ascii="Times New Roman" w:hAnsi="Times New Roman"/>
                <w:sz w:val="24"/>
                <w:szCs w:val="24"/>
              </w:rPr>
              <w:t>1</w:t>
            </w:r>
          </w:p>
        </w:tc>
        <w:tc>
          <w:tcPr>
            <w:tcW w:w="952" w:type="dxa"/>
            <w:tcBorders>
              <w:top w:val="nil"/>
              <w:left w:val="nil"/>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r w:rsidRPr="00AE405C">
              <w:rPr>
                <w:rFonts w:ascii="Times New Roman" w:hAnsi="Times New Roman"/>
                <w:sz w:val="24"/>
                <w:szCs w:val="24"/>
              </w:rPr>
              <w:t>0</w:t>
            </w:r>
          </w:p>
        </w:tc>
        <w:tc>
          <w:tcPr>
            <w:tcW w:w="992" w:type="dxa"/>
            <w:tcBorders>
              <w:top w:val="nil"/>
              <w:left w:val="nil"/>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r w:rsidRPr="00AE405C">
              <w:rPr>
                <w:rFonts w:ascii="Times New Roman" w:hAnsi="Times New Roman"/>
                <w:sz w:val="24"/>
                <w:szCs w:val="24"/>
              </w:rPr>
              <w:t>1</w:t>
            </w:r>
          </w:p>
        </w:tc>
        <w:tc>
          <w:tcPr>
            <w:tcW w:w="992" w:type="dxa"/>
            <w:tcBorders>
              <w:top w:val="nil"/>
              <w:left w:val="nil"/>
              <w:bottom w:val="single" w:sz="8" w:space="0" w:color="auto"/>
              <w:right w:val="single" w:sz="8" w:space="0" w:color="auto"/>
            </w:tcBorders>
          </w:tcPr>
          <w:p w:rsidR="00AE405C" w:rsidRPr="00AE405C" w:rsidRDefault="00091AF1" w:rsidP="00091AF1">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d5</w:t>
            </w:r>
          </w:p>
        </w:tc>
      </w:tr>
      <w:tr w:rsidR="00AE405C" w:rsidRPr="006563C5" w:rsidTr="00AE405C">
        <w:trPr>
          <w:trHeight w:val="430"/>
        </w:trPr>
        <w:tc>
          <w:tcPr>
            <w:tcW w:w="1030" w:type="dxa"/>
            <w:tcBorders>
              <w:top w:val="nil"/>
              <w:left w:val="single" w:sz="8" w:space="0" w:color="auto"/>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r w:rsidRPr="00AE405C">
              <w:rPr>
                <w:rFonts w:ascii="Times New Roman" w:hAnsi="Times New Roman"/>
                <w:sz w:val="24"/>
                <w:szCs w:val="24"/>
              </w:rPr>
              <w:t>1</w:t>
            </w:r>
          </w:p>
        </w:tc>
        <w:tc>
          <w:tcPr>
            <w:tcW w:w="952" w:type="dxa"/>
            <w:tcBorders>
              <w:top w:val="nil"/>
              <w:left w:val="nil"/>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r w:rsidRPr="00AE405C">
              <w:rPr>
                <w:rFonts w:ascii="Times New Roman" w:hAnsi="Times New Roman"/>
                <w:sz w:val="24"/>
                <w:szCs w:val="24"/>
              </w:rPr>
              <w:t>1</w:t>
            </w:r>
          </w:p>
        </w:tc>
        <w:tc>
          <w:tcPr>
            <w:tcW w:w="992" w:type="dxa"/>
            <w:tcBorders>
              <w:top w:val="nil"/>
              <w:left w:val="nil"/>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r w:rsidRPr="00AE405C">
              <w:rPr>
                <w:rFonts w:ascii="Times New Roman" w:hAnsi="Times New Roman"/>
                <w:sz w:val="24"/>
                <w:szCs w:val="24"/>
              </w:rPr>
              <w:t>0</w:t>
            </w:r>
          </w:p>
        </w:tc>
        <w:tc>
          <w:tcPr>
            <w:tcW w:w="992" w:type="dxa"/>
            <w:tcBorders>
              <w:top w:val="nil"/>
              <w:left w:val="nil"/>
              <w:bottom w:val="single" w:sz="8" w:space="0" w:color="auto"/>
              <w:right w:val="single" w:sz="8" w:space="0" w:color="auto"/>
            </w:tcBorders>
          </w:tcPr>
          <w:p w:rsidR="00AE405C" w:rsidRPr="00AE405C" w:rsidRDefault="00091AF1" w:rsidP="00091AF1">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d6</w:t>
            </w:r>
          </w:p>
        </w:tc>
      </w:tr>
      <w:tr w:rsidR="00AE405C" w:rsidRPr="00C53B89" w:rsidTr="00933ACF">
        <w:trPr>
          <w:trHeight w:val="247"/>
        </w:trPr>
        <w:tc>
          <w:tcPr>
            <w:tcW w:w="1030" w:type="dxa"/>
            <w:tcBorders>
              <w:top w:val="nil"/>
              <w:left w:val="single" w:sz="8" w:space="0" w:color="auto"/>
              <w:bottom w:val="nil"/>
              <w:right w:val="single" w:sz="8" w:space="0" w:color="auto"/>
            </w:tcBorders>
            <w:vAlign w:val="bottom"/>
          </w:tcPr>
          <w:p w:rsidR="00AE405C" w:rsidRPr="00AE405C" w:rsidRDefault="00AE405C" w:rsidP="00091AF1">
            <w:pPr>
              <w:widowControl w:val="0"/>
              <w:autoSpaceDE w:val="0"/>
              <w:autoSpaceDN w:val="0"/>
              <w:adjustRightInd w:val="0"/>
              <w:spacing w:after="0" w:line="239" w:lineRule="exact"/>
              <w:ind w:left="120"/>
              <w:jc w:val="center"/>
              <w:rPr>
                <w:rFonts w:ascii="Times New Roman" w:hAnsi="Times New Roman"/>
                <w:sz w:val="24"/>
                <w:szCs w:val="24"/>
              </w:rPr>
            </w:pPr>
            <w:r w:rsidRPr="00AE405C">
              <w:rPr>
                <w:rFonts w:ascii="Times New Roman" w:hAnsi="Times New Roman"/>
                <w:sz w:val="24"/>
                <w:szCs w:val="24"/>
              </w:rPr>
              <w:t>1</w:t>
            </w:r>
          </w:p>
        </w:tc>
        <w:tc>
          <w:tcPr>
            <w:tcW w:w="952" w:type="dxa"/>
            <w:tcBorders>
              <w:top w:val="nil"/>
              <w:left w:val="nil"/>
              <w:bottom w:val="nil"/>
              <w:right w:val="single" w:sz="8" w:space="0" w:color="auto"/>
            </w:tcBorders>
            <w:vAlign w:val="bottom"/>
          </w:tcPr>
          <w:p w:rsidR="00AE405C" w:rsidRPr="00AE405C" w:rsidRDefault="00AE405C" w:rsidP="00091AF1">
            <w:pPr>
              <w:widowControl w:val="0"/>
              <w:autoSpaceDE w:val="0"/>
              <w:autoSpaceDN w:val="0"/>
              <w:adjustRightInd w:val="0"/>
              <w:spacing w:after="0" w:line="239" w:lineRule="exact"/>
              <w:ind w:left="80"/>
              <w:jc w:val="center"/>
              <w:rPr>
                <w:rFonts w:ascii="Times New Roman" w:hAnsi="Times New Roman"/>
                <w:sz w:val="24"/>
                <w:szCs w:val="24"/>
              </w:rPr>
            </w:pPr>
            <w:r w:rsidRPr="00AE405C">
              <w:rPr>
                <w:rFonts w:ascii="Times New Roman" w:hAnsi="Times New Roman"/>
                <w:sz w:val="24"/>
                <w:szCs w:val="24"/>
              </w:rPr>
              <w:t>1</w:t>
            </w:r>
          </w:p>
        </w:tc>
        <w:tc>
          <w:tcPr>
            <w:tcW w:w="992" w:type="dxa"/>
            <w:tcBorders>
              <w:top w:val="nil"/>
              <w:left w:val="nil"/>
              <w:bottom w:val="nil"/>
              <w:right w:val="single" w:sz="8" w:space="0" w:color="auto"/>
            </w:tcBorders>
            <w:vAlign w:val="bottom"/>
          </w:tcPr>
          <w:p w:rsidR="00AE405C" w:rsidRPr="00AE405C" w:rsidRDefault="00AE405C" w:rsidP="00091AF1">
            <w:pPr>
              <w:widowControl w:val="0"/>
              <w:autoSpaceDE w:val="0"/>
              <w:autoSpaceDN w:val="0"/>
              <w:adjustRightInd w:val="0"/>
              <w:spacing w:after="0" w:line="239" w:lineRule="exact"/>
              <w:ind w:left="80"/>
              <w:jc w:val="center"/>
              <w:rPr>
                <w:rFonts w:ascii="Times New Roman" w:hAnsi="Times New Roman"/>
                <w:sz w:val="24"/>
                <w:szCs w:val="24"/>
                <w:vertAlign w:val="subscript"/>
              </w:rPr>
            </w:pPr>
            <w:r w:rsidRPr="00AE405C">
              <w:rPr>
                <w:rFonts w:ascii="Times New Roman" w:hAnsi="Times New Roman"/>
                <w:sz w:val="24"/>
                <w:szCs w:val="24"/>
                <w:vertAlign w:val="subscript"/>
              </w:rPr>
              <w:t>1</w:t>
            </w:r>
          </w:p>
        </w:tc>
        <w:tc>
          <w:tcPr>
            <w:tcW w:w="992" w:type="dxa"/>
            <w:tcBorders>
              <w:top w:val="nil"/>
              <w:left w:val="nil"/>
              <w:bottom w:val="nil"/>
              <w:right w:val="single" w:sz="8" w:space="0" w:color="auto"/>
            </w:tcBorders>
          </w:tcPr>
          <w:p w:rsidR="00AE405C" w:rsidRPr="00AE405C" w:rsidRDefault="00091AF1" w:rsidP="00091AF1">
            <w:pPr>
              <w:widowControl w:val="0"/>
              <w:autoSpaceDE w:val="0"/>
              <w:autoSpaceDN w:val="0"/>
              <w:adjustRightInd w:val="0"/>
              <w:spacing w:after="0" w:line="239" w:lineRule="exact"/>
              <w:ind w:left="80"/>
              <w:jc w:val="center"/>
              <w:rPr>
                <w:rFonts w:ascii="Times New Roman" w:hAnsi="Times New Roman"/>
                <w:sz w:val="24"/>
                <w:szCs w:val="24"/>
                <w:vertAlign w:val="subscript"/>
              </w:rPr>
            </w:pPr>
            <w:r w:rsidRPr="00091AF1">
              <w:rPr>
                <w:rFonts w:ascii="Times New Roman" w:hAnsi="Times New Roman"/>
                <w:sz w:val="40"/>
                <w:szCs w:val="24"/>
                <w:vertAlign w:val="subscript"/>
              </w:rPr>
              <w:t>d7</w:t>
            </w:r>
          </w:p>
        </w:tc>
      </w:tr>
      <w:tr w:rsidR="00AE405C" w:rsidRPr="006563C5" w:rsidTr="00933ACF">
        <w:trPr>
          <w:trHeight w:val="249"/>
        </w:trPr>
        <w:tc>
          <w:tcPr>
            <w:tcW w:w="1030" w:type="dxa"/>
            <w:tcBorders>
              <w:top w:val="nil"/>
              <w:left w:val="single" w:sz="8" w:space="0" w:color="auto"/>
              <w:bottom w:val="nil"/>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p>
        </w:tc>
        <w:tc>
          <w:tcPr>
            <w:tcW w:w="952" w:type="dxa"/>
            <w:tcBorders>
              <w:top w:val="nil"/>
              <w:left w:val="nil"/>
              <w:bottom w:val="nil"/>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p>
        </w:tc>
        <w:tc>
          <w:tcPr>
            <w:tcW w:w="992" w:type="dxa"/>
            <w:tcBorders>
              <w:top w:val="nil"/>
              <w:left w:val="nil"/>
              <w:bottom w:val="nil"/>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p>
        </w:tc>
        <w:tc>
          <w:tcPr>
            <w:tcW w:w="992" w:type="dxa"/>
            <w:tcBorders>
              <w:top w:val="nil"/>
              <w:left w:val="nil"/>
              <w:bottom w:val="nil"/>
              <w:right w:val="single" w:sz="8" w:space="0" w:color="auto"/>
            </w:tcBorders>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p>
        </w:tc>
      </w:tr>
      <w:tr w:rsidR="00AE405C" w:rsidRPr="006563C5" w:rsidTr="00AE405C">
        <w:trPr>
          <w:trHeight w:val="80"/>
        </w:trPr>
        <w:tc>
          <w:tcPr>
            <w:tcW w:w="1030" w:type="dxa"/>
            <w:tcBorders>
              <w:top w:val="nil"/>
              <w:left w:val="single" w:sz="8" w:space="0" w:color="auto"/>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p>
        </w:tc>
        <w:tc>
          <w:tcPr>
            <w:tcW w:w="952" w:type="dxa"/>
            <w:tcBorders>
              <w:top w:val="nil"/>
              <w:left w:val="nil"/>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p>
        </w:tc>
        <w:tc>
          <w:tcPr>
            <w:tcW w:w="992" w:type="dxa"/>
            <w:tcBorders>
              <w:top w:val="nil"/>
              <w:left w:val="nil"/>
              <w:bottom w:val="single" w:sz="8" w:space="0" w:color="auto"/>
              <w:right w:val="single" w:sz="8" w:space="0" w:color="auto"/>
            </w:tcBorders>
            <w:vAlign w:val="bottom"/>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p>
        </w:tc>
        <w:tc>
          <w:tcPr>
            <w:tcW w:w="992" w:type="dxa"/>
            <w:tcBorders>
              <w:top w:val="nil"/>
              <w:left w:val="nil"/>
              <w:bottom w:val="single" w:sz="8" w:space="0" w:color="auto"/>
              <w:right w:val="single" w:sz="8" w:space="0" w:color="auto"/>
            </w:tcBorders>
          </w:tcPr>
          <w:p w:rsidR="00AE405C" w:rsidRPr="00AE405C" w:rsidRDefault="00AE405C" w:rsidP="00091AF1">
            <w:pPr>
              <w:widowControl w:val="0"/>
              <w:autoSpaceDE w:val="0"/>
              <w:autoSpaceDN w:val="0"/>
              <w:adjustRightInd w:val="0"/>
              <w:spacing w:after="0" w:line="240" w:lineRule="auto"/>
              <w:jc w:val="center"/>
              <w:rPr>
                <w:rFonts w:ascii="Times New Roman" w:hAnsi="Times New Roman"/>
                <w:sz w:val="24"/>
                <w:szCs w:val="24"/>
              </w:rPr>
            </w:pPr>
          </w:p>
        </w:tc>
      </w:tr>
    </w:tbl>
    <w:p w:rsidR="007671F9" w:rsidRPr="006563C5" w:rsidRDefault="007671F9" w:rsidP="007671F9">
      <w:pPr>
        <w:widowControl w:val="0"/>
        <w:overflowPunct w:val="0"/>
        <w:autoSpaceDE w:val="0"/>
        <w:autoSpaceDN w:val="0"/>
        <w:adjustRightInd w:val="0"/>
        <w:spacing w:after="0" w:line="245" w:lineRule="auto"/>
        <w:ind w:right="6480"/>
        <w:rPr>
          <w:rFonts w:ascii="Times New Roman" w:hAnsi="Times New Roman"/>
          <w:b/>
          <w:noProof/>
          <w:sz w:val="23"/>
          <w:szCs w:val="23"/>
        </w:rPr>
      </w:pPr>
    </w:p>
    <w:p w:rsidR="007671F9" w:rsidRPr="006563C5" w:rsidRDefault="007671F9" w:rsidP="007671F9">
      <w:pPr>
        <w:widowControl w:val="0"/>
        <w:overflowPunct w:val="0"/>
        <w:autoSpaceDE w:val="0"/>
        <w:autoSpaceDN w:val="0"/>
        <w:adjustRightInd w:val="0"/>
        <w:spacing w:after="0" w:line="245" w:lineRule="auto"/>
        <w:ind w:right="6480"/>
        <w:rPr>
          <w:rFonts w:ascii="Times New Roman" w:hAnsi="Times New Roman"/>
          <w:b/>
          <w:noProof/>
          <w:sz w:val="23"/>
          <w:szCs w:val="23"/>
        </w:rPr>
      </w:pPr>
      <w:r w:rsidRPr="006563C5">
        <w:rPr>
          <w:rFonts w:ascii="Times New Roman" w:hAnsi="Times New Roman"/>
          <w:b/>
          <w:noProof/>
          <w:sz w:val="23"/>
          <w:szCs w:val="23"/>
        </w:rPr>
        <w:t>From Truth Table:</w:t>
      </w:r>
    </w:p>
    <w:p w:rsidR="007671F9" w:rsidRPr="006563C5" w:rsidRDefault="007671F9" w:rsidP="0011705D">
      <w:pPr>
        <w:widowControl w:val="0"/>
        <w:autoSpaceDE w:val="0"/>
        <w:autoSpaceDN w:val="0"/>
        <w:adjustRightInd w:val="0"/>
        <w:spacing w:after="0" w:line="231" w:lineRule="auto"/>
        <w:ind w:left="720"/>
        <w:rPr>
          <w:rFonts w:ascii="Times New Roman" w:hAnsi="Times New Roman"/>
          <w:sz w:val="24"/>
          <w:szCs w:val="24"/>
        </w:rPr>
      </w:pPr>
      <w:r w:rsidRPr="006563C5">
        <w:rPr>
          <w:rFonts w:ascii="Times New Roman" w:hAnsi="Times New Roman"/>
          <w:b/>
          <w:sz w:val="24"/>
          <w:szCs w:val="24"/>
        </w:rPr>
        <w:t xml:space="preserve">Y = </w:t>
      </w:r>
      <w:r w:rsidR="00091AF1">
        <w:rPr>
          <w:rFonts w:ascii="Times New Roman" w:hAnsi="Times New Roman"/>
          <w:sz w:val="24"/>
          <w:szCs w:val="24"/>
        </w:rPr>
        <w:t>S2’S1’S0’d0 + S2’S1’S0d1 + S2’S1S0’d2 + S2’S1S0d3 + S2S1’S0’d4 + S2S1’S0d5 + S2S1S0’d6 + S2S1S0d7</w:t>
      </w:r>
    </w:p>
    <w:p w:rsidR="007671F9" w:rsidRPr="006563C5" w:rsidRDefault="007671F9" w:rsidP="007671F9">
      <w:pPr>
        <w:widowControl w:val="0"/>
        <w:overflowPunct w:val="0"/>
        <w:autoSpaceDE w:val="0"/>
        <w:autoSpaceDN w:val="0"/>
        <w:adjustRightInd w:val="0"/>
        <w:spacing w:after="0" w:line="245" w:lineRule="auto"/>
        <w:ind w:right="6480"/>
        <w:rPr>
          <w:rFonts w:ascii="Times New Roman" w:hAnsi="Times New Roman"/>
          <w:b/>
          <w:noProof/>
          <w:sz w:val="24"/>
          <w:szCs w:val="24"/>
        </w:rPr>
      </w:pPr>
      <w:r w:rsidRPr="006563C5">
        <w:rPr>
          <w:rFonts w:ascii="Times New Roman" w:hAnsi="Times New Roman"/>
          <w:b/>
          <w:noProof/>
          <w:sz w:val="24"/>
          <w:szCs w:val="24"/>
        </w:rPr>
        <w:t>Pin diagram: IC 74151</w:t>
      </w:r>
    </w:p>
    <w:p w:rsidR="007671F9" w:rsidRPr="0011705D" w:rsidRDefault="0011705D" w:rsidP="0011705D">
      <w:pPr>
        <w:widowControl w:val="0"/>
        <w:overflowPunct w:val="0"/>
        <w:autoSpaceDE w:val="0"/>
        <w:autoSpaceDN w:val="0"/>
        <w:adjustRightInd w:val="0"/>
        <w:spacing w:after="0" w:line="245" w:lineRule="auto"/>
        <w:ind w:right="6480"/>
        <w:rPr>
          <w:rFonts w:ascii="Times New Roman" w:hAnsi="Times New Roman"/>
          <w:noProof/>
          <w:sz w:val="23"/>
          <w:szCs w:val="23"/>
        </w:rPr>
      </w:pPr>
      <w:r>
        <w:rPr>
          <w:rFonts w:ascii="Times New Roman" w:hAnsi="Times New Roman"/>
          <w:noProof/>
          <w:sz w:val="23"/>
          <w:szCs w:val="23"/>
        </w:rPr>
        <w:drawing>
          <wp:inline distT="0" distB="0" distL="0" distR="0">
            <wp:extent cx="4972050" cy="31335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 7415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5269" cy="3160797"/>
                    </a:xfrm>
                    <a:prstGeom prst="rect">
                      <a:avLst/>
                    </a:prstGeom>
                  </pic:spPr>
                </pic:pic>
              </a:graphicData>
            </a:graphic>
          </wp:inline>
        </w:drawing>
      </w:r>
    </w:p>
    <w:p w:rsidR="007671F9" w:rsidRPr="006563C5" w:rsidRDefault="007671F9" w:rsidP="007671F9">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lastRenderedPageBreak/>
        <w:t>Block Diagram of 1:4 DE MUX</w:t>
      </w:r>
    </w:p>
    <w:p w:rsidR="007671F9" w:rsidRPr="006563C5" w:rsidRDefault="007671F9" w:rsidP="007671F9">
      <w:pPr>
        <w:widowControl w:val="0"/>
        <w:autoSpaceDE w:val="0"/>
        <w:autoSpaceDN w:val="0"/>
        <w:adjustRightInd w:val="0"/>
        <w:spacing w:after="0" w:line="204" w:lineRule="exact"/>
        <w:rPr>
          <w:rFonts w:ascii="Times New Roman" w:hAnsi="Times New Roman"/>
          <w:sz w:val="24"/>
          <w:szCs w:val="24"/>
        </w:rPr>
      </w:pPr>
    </w:p>
    <w:p w:rsidR="007671F9" w:rsidRPr="006563C5" w:rsidRDefault="0011705D" w:rsidP="007671F9">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noProof/>
          <w:sz w:val="24"/>
          <w:szCs w:val="24"/>
        </w:rPr>
        <w:drawing>
          <wp:inline distT="0" distB="0" distL="0" distR="0">
            <wp:extent cx="3714750" cy="24264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MUX_BD.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1209" cy="2430713"/>
                    </a:xfrm>
                    <a:prstGeom prst="rect">
                      <a:avLst/>
                    </a:prstGeom>
                  </pic:spPr>
                </pic:pic>
              </a:graphicData>
            </a:graphic>
          </wp:inline>
        </w:drawing>
      </w:r>
    </w:p>
    <w:p w:rsidR="007671F9" w:rsidRPr="006563C5" w:rsidRDefault="007671F9" w:rsidP="007671F9">
      <w:pPr>
        <w:widowControl w:val="0"/>
        <w:autoSpaceDE w:val="0"/>
        <w:autoSpaceDN w:val="0"/>
        <w:adjustRightInd w:val="0"/>
        <w:spacing w:after="0" w:line="240" w:lineRule="auto"/>
        <w:ind w:left="100"/>
        <w:rPr>
          <w:rFonts w:ascii="Times New Roman" w:hAnsi="Times New Roman"/>
          <w:noProof/>
        </w:rPr>
      </w:pPr>
      <w:r w:rsidRPr="006563C5">
        <w:rPr>
          <w:rFonts w:ascii="Times New Roman" w:hAnsi="Times New Roman"/>
          <w:b/>
          <w:bCs/>
          <w:sz w:val="24"/>
          <w:szCs w:val="24"/>
        </w:rPr>
        <w:t>Circuit Diagram of 1:4 DE MUX</w:t>
      </w:r>
    </w:p>
    <w:p w:rsidR="007671F9" w:rsidRPr="0011705D" w:rsidRDefault="0011705D" w:rsidP="0011705D">
      <w:pPr>
        <w:widowControl w:val="0"/>
        <w:autoSpaceDE w:val="0"/>
        <w:autoSpaceDN w:val="0"/>
        <w:adjustRightInd w:val="0"/>
        <w:spacing w:after="0" w:line="240" w:lineRule="auto"/>
        <w:ind w:left="100"/>
        <w:rPr>
          <w:rFonts w:ascii="Times New Roman" w:hAnsi="Times New Roman"/>
          <w:noProof/>
        </w:rPr>
      </w:pPr>
      <w:r>
        <w:rPr>
          <w:rFonts w:ascii="Times New Roman" w:hAnsi="Times New Roman"/>
          <w:noProof/>
        </w:rPr>
        <w:drawing>
          <wp:inline distT="0" distB="0" distL="0" distR="0">
            <wp:extent cx="4000500" cy="46933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MUX_C.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1459" cy="4706181"/>
                    </a:xfrm>
                    <a:prstGeom prst="rect">
                      <a:avLst/>
                    </a:prstGeom>
                  </pic:spPr>
                </pic:pic>
              </a:graphicData>
            </a:graphic>
          </wp:inline>
        </w:drawing>
      </w:r>
    </w:p>
    <w:p w:rsidR="007671F9" w:rsidRPr="000F1735" w:rsidRDefault="007671F9" w:rsidP="007671F9">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lastRenderedPageBreak/>
        <w:t xml:space="preserve">Truth Table for 1:4 </w:t>
      </w:r>
      <w:proofErr w:type="spellStart"/>
      <w:r w:rsidRPr="006563C5">
        <w:rPr>
          <w:rFonts w:ascii="Times New Roman" w:hAnsi="Times New Roman"/>
          <w:b/>
          <w:bCs/>
          <w:sz w:val="24"/>
          <w:szCs w:val="24"/>
        </w:rPr>
        <w:t>Demultiplexers</w:t>
      </w:r>
      <w:proofErr w:type="spellEnd"/>
    </w:p>
    <w:p w:rsidR="007671F9" w:rsidRPr="006563C5" w:rsidRDefault="007671F9" w:rsidP="007671F9">
      <w:pPr>
        <w:widowControl w:val="0"/>
        <w:autoSpaceDE w:val="0"/>
        <w:autoSpaceDN w:val="0"/>
        <w:adjustRightInd w:val="0"/>
        <w:spacing w:after="0" w:line="240" w:lineRule="auto"/>
        <w:rPr>
          <w:rFonts w:ascii="Times New Roman" w:hAnsi="Times New Roman"/>
          <w:b/>
          <w:bCs/>
          <w:sz w:val="24"/>
          <w:szCs w:val="24"/>
        </w:rPr>
      </w:pPr>
    </w:p>
    <w:tbl>
      <w:tblPr>
        <w:tblW w:w="0" w:type="auto"/>
        <w:tblInd w:w="1990" w:type="dxa"/>
        <w:tblLayout w:type="fixed"/>
        <w:tblCellMar>
          <w:left w:w="0" w:type="dxa"/>
          <w:right w:w="0" w:type="dxa"/>
        </w:tblCellMar>
        <w:tblLook w:val="0000" w:firstRow="0" w:lastRow="0" w:firstColumn="0" w:lastColumn="0" w:noHBand="0" w:noVBand="0"/>
      </w:tblPr>
      <w:tblGrid>
        <w:gridCol w:w="1030"/>
        <w:gridCol w:w="952"/>
        <w:gridCol w:w="992"/>
        <w:gridCol w:w="992"/>
        <w:gridCol w:w="992"/>
        <w:gridCol w:w="992"/>
      </w:tblGrid>
      <w:tr w:rsidR="00DC1895" w:rsidRPr="006563C5" w:rsidTr="003A1334">
        <w:trPr>
          <w:trHeight w:val="266"/>
        </w:trPr>
        <w:tc>
          <w:tcPr>
            <w:tcW w:w="1030" w:type="dxa"/>
            <w:tcBorders>
              <w:top w:val="single" w:sz="8" w:space="0" w:color="auto"/>
              <w:left w:val="single" w:sz="8" w:space="0" w:color="auto"/>
              <w:bottom w:val="nil"/>
              <w:right w:val="single" w:sz="8" w:space="0" w:color="auto"/>
            </w:tcBorders>
            <w:vAlign w:val="bottom"/>
          </w:tcPr>
          <w:p w:rsidR="00DC1895" w:rsidRPr="006563C5" w:rsidRDefault="00DC1895" w:rsidP="00DC1895">
            <w:pPr>
              <w:widowControl w:val="0"/>
              <w:autoSpaceDE w:val="0"/>
              <w:autoSpaceDN w:val="0"/>
              <w:adjustRightInd w:val="0"/>
              <w:spacing w:after="0" w:line="240" w:lineRule="auto"/>
              <w:ind w:left="120"/>
              <w:jc w:val="center"/>
              <w:rPr>
                <w:rFonts w:ascii="Times New Roman" w:hAnsi="Times New Roman"/>
                <w:sz w:val="24"/>
                <w:szCs w:val="24"/>
              </w:rPr>
            </w:pPr>
            <w:r>
              <w:rPr>
                <w:rFonts w:ascii="Times New Roman" w:hAnsi="Times New Roman"/>
                <w:b/>
                <w:bCs/>
              </w:rPr>
              <w:t>A</w:t>
            </w:r>
          </w:p>
        </w:tc>
        <w:tc>
          <w:tcPr>
            <w:tcW w:w="952" w:type="dxa"/>
            <w:tcBorders>
              <w:top w:val="single" w:sz="8" w:space="0" w:color="auto"/>
              <w:left w:val="nil"/>
              <w:bottom w:val="nil"/>
              <w:right w:val="single" w:sz="8" w:space="0" w:color="auto"/>
            </w:tcBorders>
            <w:vAlign w:val="bottom"/>
          </w:tcPr>
          <w:p w:rsidR="00DC1895" w:rsidRPr="006563C5" w:rsidRDefault="00DC1895" w:rsidP="00DC1895">
            <w:pPr>
              <w:widowControl w:val="0"/>
              <w:autoSpaceDE w:val="0"/>
              <w:autoSpaceDN w:val="0"/>
              <w:adjustRightInd w:val="0"/>
              <w:spacing w:after="0" w:line="240" w:lineRule="auto"/>
              <w:ind w:left="80"/>
              <w:jc w:val="center"/>
              <w:rPr>
                <w:rFonts w:ascii="Times New Roman" w:hAnsi="Times New Roman"/>
                <w:sz w:val="24"/>
                <w:szCs w:val="24"/>
              </w:rPr>
            </w:pPr>
            <w:r>
              <w:rPr>
                <w:rFonts w:ascii="Times New Roman" w:hAnsi="Times New Roman"/>
                <w:b/>
                <w:bCs/>
              </w:rPr>
              <w:t>B</w:t>
            </w:r>
          </w:p>
        </w:tc>
        <w:tc>
          <w:tcPr>
            <w:tcW w:w="992" w:type="dxa"/>
            <w:tcBorders>
              <w:top w:val="single" w:sz="8" w:space="0" w:color="auto"/>
              <w:left w:val="nil"/>
              <w:bottom w:val="nil"/>
              <w:right w:val="single" w:sz="8" w:space="0" w:color="auto"/>
            </w:tcBorders>
            <w:vAlign w:val="bottom"/>
          </w:tcPr>
          <w:p w:rsidR="00DC1895" w:rsidRPr="006563C5" w:rsidRDefault="00DC1895" w:rsidP="00DC1895">
            <w:pPr>
              <w:widowControl w:val="0"/>
              <w:autoSpaceDE w:val="0"/>
              <w:autoSpaceDN w:val="0"/>
              <w:adjustRightInd w:val="0"/>
              <w:spacing w:after="0" w:line="240" w:lineRule="auto"/>
              <w:ind w:left="80"/>
              <w:jc w:val="center"/>
              <w:rPr>
                <w:rFonts w:ascii="Times New Roman" w:hAnsi="Times New Roman"/>
                <w:sz w:val="24"/>
                <w:szCs w:val="24"/>
              </w:rPr>
            </w:pPr>
            <w:r>
              <w:rPr>
                <w:rFonts w:ascii="Times New Roman" w:hAnsi="Times New Roman"/>
                <w:b/>
                <w:bCs/>
              </w:rPr>
              <w:t>D0</w:t>
            </w:r>
          </w:p>
        </w:tc>
        <w:tc>
          <w:tcPr>
            <w:tcW w:w="992" w:type="dxa"/>
            <w:tcBorders>
              <w:top w:val="single" w:sz="8" w:space="0" w:color="auto"/>
              <w:left w:val="nil"/>
              <w:bottom w:val="nil"/>
              <w:right w:val="single" w:sz="8" w:space="0" w:color="auto"/>
            </w:tcBorders>
          </w:tcPr>
          <w:p w:rsidR="00DC1895" w:rsidRPr="006563C5" w:rsidRDefault="00DC1895" w:rsidP="00DC1895">
            <w:pPr>
              <w:widowControl w:val="0"/>
              <w:autoSpaceDE w:val="0"/>
              <w:autoSpaceDN w:val="0"/>
              <w:adjustRightInd w:val="0"/>
              <w:spacing w:after="0" w:line="240" w:lineRule="auto"/>
              <w:ind w:left="80"/>
              <w:jc w:val="center"/>
              <w:rPr>
                <w:rFonts w:ascii="Times New Roman" w:hAnsi="Times New Roman"/>
                <w:b/>
                <w:bCs/>
              </w:rPr>
            </w:pPr>
            <w:r>
              <w:rPr>
                <w:rFonts w:ascii="Times New Roman" w:hAnsi="Times New Roman"/>
                <w:b/>
                <w:bCs/>
              </w:rPr>
              <w:t>D1</w:t>
            </w:r>
          </w:p>
        </w:tc>
        <w:tc>
          <w:tcPr>
            <w:tcW w:w="992" w:type="dxa"/>
            <w:tcBorders>
              <w:top w:val="single" w:sz="8" w:space="0" w:color="auto"/>
              <w:left w:val="nil"/>
              <w:bottom w:val="nil"/>
              <w:right w:val="single" w:sz="8" w:space="0" w:color="auto"/>
            </w:tcBorders>
          </w:tcPr>
          <w:p w:rsidR="00DC1895" w:rsidRPr="006563C5" w:rsidRDefault="00DC1895" w:rsidP="00DC1895">
            <w:pPr>
              <w:widowControl w:val="0"/>
              <w:autoSpaceDE w:val="0"/>
              <w:autoSpaceDN w:val="0"/>
              <w:adjustRightInd w:val="0"/>
              <w:spacing w:after="0" w:line="240" w:lineRule="auto"/>
              <w:ind w:left="80"/>
              <w:jc w:val="center"/>
              <w:rPr>
                <w:rFonts w:ascii="Times New Roman" w:hAnsi="Times New Roman"/>
                <w:b/>
                <w:bCs/>
              </w:rPr>
            </w:pPr>
            <w:r>
              <w:rPr>
                <w:rFonts w:ascii="Times New Roman" w:hAnsi="Times New Roman"/>
                <w:b/>
                <w:bCs/>
              </w:rPr>
              <w:t>D2</w:t>
            </w:r>
          </w:p>
        </w:tc>
        <w:tc>
          <w:tcPr>
            <w:tcW w:w="992" w:type="dxa"/>
            <w:tcBorders>
              <w:top w:val="single" w:sz="8" w:space="0" w:color="auto"/>
              <w:left w:val="nil"/>
              <w:bottom w:val="nil"/>
              <w:right w:val="single" w:sz="8" w:space="0" w:color="auto"/>
            </w:tcBorders>
          </w:tcPr>
          <w:p w:rsidR="00DC1895" w:rsidRPr="006563C5" w:rsidRDefault="00DC1895" w:rsidP="00DC1895">
            <w:pPr>
              <w:widowControl w:val="0"/>
              <w:autoSpaceDE w:val="0"/>
              <w:autoSpaceDN w:val="0"/>
              <w:adjustRightInd w:val="0"/>
              <w:spacing w:after="0" w:line="240" w:lineRule="auto"/>
              <w:ind w:left="80"/>
              <w:jc w:val="center"/>
              <w:rPr>
                <w:rFonts w:ascii="Times New Roman" w:hAnsi="Times New Roman"/>
                <w:b/>
                <w:bCs/>
              </w:rPr>
            </w:pPr>
            <w:r>
              <w:rPr>
                <w:rFonts w:ascii="Times New Roman" w:hAnsi="Times New Roman"/>
                <w:b/>
                <w:bCs/>
              </w:rPr>
              <w:t>D3</w:t>
            </w:r>
          </w:p>
        </w:tc>
      </w:tr>
      <w:tr w:rsidR="00DC1895" w:rsidRPr="006563C5" w:rsidTr="003A1334">
        <w:trPr>
          <w:trHeight w:val="249"/>
        </w:trPr>
        <w:tc>
          <w:tcPr>
            <w:tcW w:w="1030" w:type="dxa"/>
            <w:tcBorders>
              <w:top w:val="nil"/>
              <w:left w:val="single" w:sz="8" w:space="0" w:color="auto"/>
              <w:bottom w:val="single" w:sz="8" w:space="0" w:color="auto"/>
              <w:right w:val="single" w:sz="8" w:space="0" w:color="auto"/>
            </w:tcBorders>
            <w:vAlign w:val="bottom"/>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52" w:type="dxa"/>
            <w:tcBorders>
              <w:top w:val="nil"/>
              <w:left w:val="nil"/>
              <w:bottom w:val="single" w:sz="8" w:space="0" w:color="auto"/>
              <w:right w:val="single" w:sz="8" w:space="0" w:color="auto"/>
            </w:tcBorders>
            <w:vAlign w:val="bottom"/>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vAlign w:val="bottom"/>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r>
      <w:tr w:rsidR="00DC1895" w:rsidRPr="00C53B89" w:rsidTr="003A1334">
        <w:trPr>
          <w:trHeight w:val="249"/>
        </w:trPr>
        <w:tc>
          <w:tcPr>
            <w:tcW w:w="1030" w:type="dxa"/>
            <w:tcBorders>
              <w:top w:val="nil"/>
              <w:left w:val="single" w:sz="8" w:space="0" w:color="auto"/>
              <w:bottom w:val="nil"/>
              <w:right w:val="single" w:sz="8" w:space="0" w:color="auto"/>
            </w:tcBorders>
            <w:vAlign w:val="bottom"/>
          </w:tcPr>
          <w:p w:rsidR="00DC1895" w:rsidRPr="006563C5" w:rsidRDefault="00DC1895" w:rsidP="00DC1895">
            <w:pPr>
              <w:widowControl w:val="0"/>
              <w:autoSpaceDE w:val="0"/>
              <w:autoSpaceDN w:val="0"/>
              <w:adjustRightInd w:val="0"/>
              <w:spacing w:after="0" w:line="241" w:lineRule="exact"/>
              <w:ind w:left="120"/>
              <w:jc w:val="center"/>
              <w:rPr>
                <w:rFonts w:ascii="Times New Roman" w:hAnsi="Times New Roman"/>
                <w:sz w:val="24"/>
                <w:szCs w:val="24"/>
              </w:rPr>
            </w:pPr>
            <w:r>
              <w:rPr>
                <w:rFonts w:ascii="Times New Roman" w:hAnsi="Times New Roman"/>
                <w:sz w:val="24"/>
                <w:szCs w:val="24"/>
              </w:rPr>
              <w:t>0</w:t>
            </w:r>
          </w:p>
        </w:tc>
        <w:tc>
          <w:tcPr>
            <w:tcW w:w="952" w:type="dxa"/>
            <w:tcBorders>
              <w:top w:val="nil"/>
              <w:left w:val="nil"/>
              <w:bottom w:val="nil"/>
              <w:right w:val="single" w:sz="8" w:space="0" w:color="auto"/>
            </w:tcBorders>
            <w:vAlign w:val="bottom"/>
          </w:tcPr>
          <w:p w:rsidR="00DC1895" w:rsidRPr="006563C5" w:rsidRDefault="00DC1895" w:rsidP="00DC1895">
            <w:pPr>
              <w:widowControl w:val="0"/>
              <w:autoSpaceDE w:val="0"/>
              <w:autoSpaceDN w:val="0"/>
              <w:adjustRightInd w:val="0"/>
              <w:spacing w:after="0" w:line="241" w:lineRule="exact"/>
              <w:ind w:left="80"/>
              <w:jc w:val="center"/>
              <w:rPr>
                <w:rFonts w:ascii="Times New Roman" w:hAnsi="Times New Roman"/>
                <w:sz w:val="24"/>
                <w:szCs w:val="24"/>
              </w:rPr>
            </w:pPr>
            <w:r>
              <w:rPr>
                <w:rFonts w:ascii="Times New Roman" w:hAnsi="Times New Roman"/>
                <w:sz w:val="24"/>
                <w:szCs w:val="24"/>
              </w:rPr>
              <w:t>0</w:t>
            </w:r>
          </w:p>
        </w:tc>
        <w:tc>
          <w:tcPr>
            <w:tcW w:w="992" w:type="dxa"/>
            <w:tcBorders>
              <w:top w:val="nil"/>
              <w:left w:val="nil"/>
              <w:bottom w:val="nil"/>
              <w:right w:val="single" w:sz="8" w:space="0" w:color="auto"/>
            </w:tcBorders>
            <w:vAlign w:val="bottom"/>
          </w:tcPr>
          <w:p w:rsidR="00DC1895" w:rsidRPr="00C53B89" w:rsidRDefault="00DC1895" w:rsidP="00DC1895">
            <w:pPr>
              <w:widowControl w:val="0"/>
              <w:autoSpaceDE w:val="0"/>
              <w:autoSpaceDN w:val="0"/>
              <w:adjustRightInd w:val="0"/>
              <w:spacing w:after="0" w:line="241" w:lineRule="exact"/>
              <w:ind w:left="80"/>
              <w:jc w:val="center"/>
              <w:rPr>
                <w:rFonts w:ascii="Times New Roman" w:hAnsi="Times New Roman"/>
                <w:sz w:val="24"/>
                <w:szCs w:val="24"/>
              </w:rPr>
            </w:pPr>
            <w:r>
              <w:rPr>
                <w:rFonts w:ascii="Times New Roman" w:hAnsi="Times New Roman"/>
                <w:sz w:val="24"/>
                <w:szCs w:val="24"/>
              </w:rPr>
              <w:t>X</w:t>
            </w:r>
          </w:p>
        </w:tc>
        <w:tc>
          <w:tcPr>
            <w:tcW w:w="992" w:type="dxa"/>
            <w:tcBorders>
              <w:top w:val="nil"/>
              <w:left w:val="nil"/>
              <w:bottom w:val="nil"/>
              <w:right w:val="single" w:sz="8" w:space="0" w:color="auto"/>
            </w:tcBorders>
          </w:tcPr>
          <w:p w:rsidR="00DC1895" w:rsidRDefault="00DC1895" w:rsidP="00DC1895">
            <w:pPr>
              <w:widowControl w:val="0"/>
              <w:autoSpaceDE w:val="0"/>
              <w:autoSpaceDN w:val="0"/>
              <w:adjustRightInd w:val="0"/>
              <w:spacing w:after="0" w:line="241" w:lineRule="exact"/>
              <w:ind w:left="80"/>
              <w:jc w:val="center"/>
              <w:rPr>
                <w:rFonts w:ascii="Times New Roman" w:hAnsi="Times New Roman"/>
                <w:sz w:val="24"/>
                <w:szCs w:val="24"/>
              </w:rPr>
            </w:pPr>
            <w:r>
              <w:rPr>
                <w:rFonts w:ascii="Times New Roman" w:hAnsi="Times New Roman"/>
                <w:sz w:val="24"/>
                <w:szCs w:val="24"/>
              </w:rPr>
              <w:t>0</w:t>
            </w:r>
          </w:p>
        </w:tc>
        <w:tc>
          <w:tcPr>
            <w:tcW w:w="992" w:type="dxa"/>
            <w:tcBorders>
              <w:top w:val="nil"/>
              <w:left w:val="nil"/>
              <w:bottom w:val="nil"/>
              <w:right w:val="single" w:sz="8" w:space="0" w:color="auto"/>
            </w:tcBorders>
          </w:tcPr>
          <w:p w:rsidR="00DC1895" w:rsidRDefault="00DC1895" w:rsidP="00DC1895">
            <w:pPr>
              <w:widowControl w:val="0"/>
              <w:autoSpaceDE w:val="0"/>
              <w:autoSpaceDN w:val="0"/>
              <w:adjustRightInd w:val="0"/>
              <w:spacing w:after="0" w:line="241" w:lineRule="exact"/>
              <w:ind w:left="80"/>
              <w:jc w:val="center"/>
              <w:rPr>
                <w:rFonts w:ascii="Times New Roman" w:hAnsi="Times New Roman"/>
                <w:sz w:val="24"/>
                <w:szCs w:val="24"/>
              </w:rPr>
            </w:pPr>
            <w:r>
              <w:rPr>
                <w:rFonts w:ascii="Times New Roman" w:hAnsi="Times New Roman"/>
                <w:sz w:val="24"/>
                <w:szCs w:val="24"/>
              </w:rPr>
              <w:t>0</w:t>
            </w:r>
          </w:p>
        </w:tc>
        <w:tc>
          <w:tcPr>
            <w:tcW w:w="992" w:type="dxa"/>
            <w:tcBorders>
              <w:top w:val="nil"/>
              <w:left w:val="nil"/>
              <w:bottom w:val="nil"/>
              <w:right w:val="single" w:sz="8" w:space="0" w:color="auto"/>
            </w:tcBorders>
          </w:tcPr>
          <w:p w:rsidR="00DC1895" w:rsidRDefault="00DC1895" w:rsidP="00DC1895">
            <w:pPr>
              <w:widowControl w:val="0"/>
              <w:autoSpaceDE w:val="0"/>
              <w:autoSpaceDN w:val="0"/>
              <w:adjustRightInd w:val="0"/>
              <w:spacing w:after="0" w:line="241" w:lineRule="exact"/>
              <w:ind w:left="80"/>
              <w:jc w:val="center"/>
              <w:rPr>
                <w:rFonts w:ascii="Times New Roman" w:hAnsi="Times New Roman"/>
                <w:sz w:val="24"/>
                <w:szCs w:val="24"/>
              </w:rPr>
            </w:pPr>
            <w:r>
              <w:rPr>
                <w:rFonts w:ascii="Times New Roman" w:hAnsi="Times New Roman"/>
                <w:sz w:val="24"/>
                <w:szCs w:val="24"/>
              </w:rPr>
              <w:t>0</w:t>
            </w:r>
          </w:p>
        </w:tc>
      </w:tr>
      <w:tr w:rsidR="00DC1895" w:rsidRPr="006563C5" w:rsidTr="003A1334">
        <w:trPr>
          <w:trHeight w:val="247"/>
        </w:trPr>
        <w:tc>
          <w:tcPr>
            <w:tcW w:w="1030" w:type="dxa"/>
            <w:tcBorders>
              <w:top w:val="nil"/>
              <w:left w:val="single" w:sz="8" w:space="0" w:color="auto"/>
              <w:bottom w:val="single" w:sz="8" w:space="0" w:color="auto"/>
              <w:right w:val="single" w:sz="8" w:space="0" w:color="auto"/>
            </w:tcBorders>
            <w:vAlign w:val="bottom"/>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0"/>
                <w:szCs w:val="20"/>
              </w:rPr>
            </w:pPr>
          </w:p>
          <w:p w:rsidR="00DC1895" w:rsidRPr="006563C5" w:rsidRDefault="00DC1895" w:rsidP="00DC1895">
            <w:pPr>
              <w:widowControl w:val="0"/>
              <w:autoSpaceDE w:val="0"/>
              <w:autoSpaceDN w:val="0"/>
              <w:adjustRightInd w:val="0"/>
              <w:spacing w:after="0" w:line="240" w:lineRule="auto"/>
              <w:jc w:val="center"/>
              <w:rPr>
                <w:rFonts w:ascii="Times New Roman" w:hAnsi="Times New Roman"/>
                <w:sz w:val="20"/>
                <w:szCs w:val="20"/>
              </w:rPr>
            </w:pPr>
          </w:p>
        </w:tc>
        <w:tc>
          <w:tcPr>
            <w:tcW w:w="952" w:type="dxa"/>
            <w:tcBorders>
              <w:top w:val="nil"/>
              <w:left w:val="nil"/>
              <w:bottom w:val="single" w:sz="8" w:space="0" w:color="auto"/>
              <w:right w:val="single" w:sz="8" w:space="0" w:color="auto"/>
            </w:tcBorders>
            <w:vAlign w:val="bottom"/>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0"/>
                <w:szCs w:val="20"/>
              </w:rPr>
            </w:pPr>
          </w:p>
        </w:tc>
        <w:tc>
          <w:tcPr>
            <w:tcW w:w="992" w:type="dxa"/>
            <w:tcBorders>
              <w:top w:val="nil"/>
              <w:left w:val="nil"/>
              <w:bottom w:val="single" w:sz="8" w:space="0" w:color="auto"/>
              <w:right w:val="single" w:sz="8" w:space="0" w:color="auto"/>
            </w:tcBorders>
            <w:vAlign w:val="bottom"/>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0"/>
                <w:szCs w:val="20"/>
              </w:rPr>
            </w:pPr>
          </w:p>
        </w:tc>
        <w:tc>
          <w:tcPr>
            <w:tcW w:w="992" w:type="dxa"/>
            <w:tcBorders>
              <w:top w:val="nil"/>
              <w:left w:val="nil"/>
              <w:bottom w:val="single" w:sz="8" w:space="0" w:color="auto"/>
              <w:right w:val="single" w:sz="8" w:space="0" w:color="auto"/>
            </w:tcBorders>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0"/>
                <w:szCs w:val="20"/>
              </w:rPr>
            </w:pPr>
          </w:p>
        </w:tc>
        <w:tc>
          <w:tcPr>
            <w:tcW w:w="992" w:type="dxa"/>
            <w:tcBorders>
              <w:top w:val="nil"/>
              <w:left w:val="nil"/>
              <w:bottom w:val="single" w:sz="8" w:space="0" w:color="auto"/>
              <w:right w:val="single" w:sz="8" w:space="0" w:color="auto"/>
            </w:tcBorders>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0"/>
                <w:szCs w:val="20"/>
              </w:rPr>
            </w:pPr>
          </w:p>
        </w:tc>
        <w:tc>
          <w:tcPr>
            <w:tcW w:w="992" w:type="dxa"/>
            <w:tcBorders>
              <w:top w:val="nil"/>
              <w:left w:val="nil"/>
              <w:bottom w:val="single" w:sz="8" w:space="0" w:color="auto"/>
              <w:right w:val="single" w:sz="8" w:space="0" w:color="auto"/>
            </w:tcBorders>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0"/>
                <w:szCs w:val="20"/>
              </w:rPr>
            </w:pPr>
          </w:p>
        </w:tc>
      </w:tr>
      <w:tr w:rsidR="00DC1895" w:rsidRPr="00C53B89" w:rsidTr="003A1334">
        <w:trPr>
          <w:trHeight w:val="247"/>
        </w:trPr>
        <w:tc>
          <w:tcPr>
            <w:tcW w:w="1030" w:type="dxa"/>
            <w:tcBorders>
              <w:top w:val="nil"/>
              <w:left w:val="single" w:sz="8" w:space="0" w:color="auto"/>
              <w:bottom w:val="nil"/>
              <w:right w:val="single" w:sz="8" w:space="0" w:color="auto"/>
            </w:tcBorders>
            <w:vAlign w:val="bottom"/>
          </w:tcPr>
          <w:p w:rsidR="00DC1895" w:rsidRPr="006563C5" w:rsidRDefault="00DC1895" w:rsidP="00DC1895">
            <w:pPr>
              <w:widowControl w:val="0"/>
              <w:autoSpaceDE w:val="0"/>
              <w:autoSpaceDN w:val="0"/>
              <w:adjustRightInd w:val="0"/>
              <w:spacing w:after="0" w:line="239" w:lineRule="exact"/>
              <w:ind w:left="120"/>
              <w:jc w:val="center"/>
              <w:rPr>
                <w:rFonts w:ascii="Times New Roman" w:hAnsi="Times New Roman"/>
                <w:sz w:val="24"/>
                <w:szCs w:val="24"/>
              </w:rPr>
            </w:pPr>
            <w:r>
              <w:rPr>
                <w:rFonts w:ascii="Times New Roman" w:hAnsi="Times New Roman"/>
                <w:sz w:val="24"/>
                <w:szCs w:val="24"/>
              </w:rPr>
              <w:t>0</w:t>
            </w:r>
          </w:p>
          <w:p w:rsidR="00DC1895" w:rsidRPr="006563C5" w:rsidRDefault="00DC1895" w:rsidP="00DC1895">
            <w:pPr>
              <w:widowControl w:val="0"/>
              <w:autoSpaceDE w:val="0"/>
              <w:autoSpaceDN w:val="0"/>
              <w:adjustRightInd w:val="0"/>
              <w:spacing w:after="0" w:line="239" w:lineRule="exact"/>
              <w:ind w:left="120"/>
              <w:jc w:val="center"/>
              <w:rPr>
                <w:rFonts w:ascii="Times New Roman" w:hAnsi="Times New Roman"/>
                <w:sz w:val="24"/>
                <w:szCs w:val="24"/>
              </w:rPr>
            </w:pPr>
          </w:p>
        </w:tc>
        <w:tc>
          <w:tcPr>
            <w:tcW w:w="952" w:type="dxa"/>
            <w:tcBorders>
              <w:top w:val="nil"/>
              <w:left w:val="nil"/>
              <w:bottom w:val="nil"/>
              <w:right w:val="single" w:sz="8" w:space="0" w:color="auto"/>
            </w:tcBorders>
            <w:vAlign w:val="bottom"/>
          </w:tcPr>
          <w:p w:rsidR="00DC1895" w:rsidRPr="006563C5" w:rsidRDefault="00DC1895" w:rsidP="00DC1895">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1</w:t>
            </w:r>
          </w:p>
        </w:tc>
        <w:tc>
          <w:tcPr>
            <w:tcW w:w="992" w:type="dxa"/>
            <w:tcBorders>
              <w:top w:val="nil"/>
              <w:left w:val="nil"/>
              <w:bottom w:val="nil"/>
              <w:right w:val="single" w:sz="8" w:space="0" w:color="auto"/>
            </w:tcBorders>
            <w:vAlign w:val="bottom"/>
          </w:tcPr>
          <w:p w:rsidR="00DC1895" w:rsidRPr="00C53B89" w:rsidRDefault="00DC1895" w:rsidP="00DC1895">
            <w:pPr>
              <w:widowControl w:val="0"/>
              <w:autoSpaceDE w:val="0"/>
              <w:autoSpaceDN w:val="0"/>
              <w:adjustRightInd w:val="0"/>
              <w:spacing w:after="0" w:line="239" w:lineRule="exact"/>
              <w:ind w:left="80"/>
              <w:jc w:val="center"/>
              <w:rPr>
                <w:rFonts w:ascii="Times New Roman" w:hAnsi="Times New Roman"/>
                <w:sz w:val="24"/>
                <w:szCs w:val="24"/>
                <w:vertAlign w:val="subscript"/>
              </w:rPr>
            </w:pPr>
            <w:r>
              <w:rPr>
                <w:rFonts w:ascii="Times New Roman" w:hAnsi="Times New Roman"/>
                <w:sz w:val="24"/>
                <w:szCs w:val="24"/>
              </w:rPr>
              <w:t>0</w:t>
            </w:r>
          </w:p>
        </w:tc>
        <w:tc>
          <w:tcPr>
            <w:tcW w:w="992" w:type="dxa"/>
            <w:tcBorders>
              <w:top w:val="nil"/>
              <w:left w:val="nil"/>
              <w:bottom w:val="nil"/>
              <w:right w:val="single" w:sz="8" w:space="0" w:color="auto"/>
            </w:tcBorders>
          </w:tcPr>
          <w:p w:rsidR="00DC1895" w:rsidRDefault="00DC1895" w:rsidP="00DC1895">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X</w:t>
            </w:r>
          </w:p>
        </w:tc>
        <w:tc>
          <w:tcPr>
            <w:tcW w:w="992" w:type="dxa"/>
            <w:tcBorders>
              <w:top w:val="nil"/>
              <w:left w:val="nil"/>
              <w:bottom w:val="nil"/>
              <w:right w:val="single" w:sz="8" w:space="0" w:color="auto"/>
            </w:tcBorders>
          </w:tcPr>
          <w:p w:rsidR="00DC1895" w:rsidRDefault="00DC1895" w:rsidP="00DC1895">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0</w:t>
            </w:r>
          </w:p>
        </w:tc>
        <w:tc>
          <w:tcPr>
            <w:tcW w:w="992" w:type="dxa"/>
            <w:tcBorders>
              <w:top w:val="nil"/>
              <w:left w:val="nil"/>
              <w:bottom w:val="nil"/>
              <w:right w:val="single" w:sz="8" w:space="0" w:color="auto"/>
            </w:tcBorders>
          </w:tcPr>
          <w:p w:rsidR="00DC1895" w:rsidRDefault="00DC1895" w:rsidP="00DC1895">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0</w:t>
            </w:r>
          </w:p>
        </w:tc>
      </w:tr>
      <w:tr w:rsidR="00DC1895" w:rsidRPr="006563C5" w:rsidTr="003A1334">
        <w:trPr>
          <w:trHeight w:val="249"/>
        </w:trPr>
        <w:tc>
          <w:tcPr>
            <w:tcW w:w="1030" w:type="dxa"/>
            <w:tcBorders>
              <w:top w:val="nil"/>
              <w:left w:val="single" w:sz="8" w:space="0" w:color="auto"/>
              <w:bottom w:val="single" w:sz="8" w:space="0" w:color="auto"/>
              <w:right w:val="single" w:sz="8" w:space="0" w:color="auto"/>
            </w:tcBorders>
            <w:vAlign w:val="bottom"/>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52" w:type="dxa"/>
            <w:tcBorders>
              <w:top w:val="nil"/>
              <w:left w:val="nil"/>
              <w:bottom w:val="single" w:sz="8" w:space="0" w:color="auto"/>
              <w:right w:val="single" w:sz="8" w:space="0" w:color="auto"/>
            </w:tcBorders>
            <w:vAlign w:val="bottom"/>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vAlign w:val="bottom"/>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r>
      <w:tr w:rsidR="00DC1895" w:rsidRPr="00C53B89" w:rsidTr="003A1334">
        <w:trPr>
          <w:trHeight w:val="247"/>
        </w:trPr>
        <w:tc>
          <w:tcPr>
            <w:tcW w:w="1030" w:type="dxa"/>
            <w:tcBorders>
              <w:top w:val="nil"/>
              <w:left w:val="single" w:sz="8" w:space="0" w:color="auto"/>
              <w:bottom w:val="nil"/>
              <w:right w:val="single" w:sz="8" w:space="0" w:color="auto"/>
            </w:tcBorders>
            <w:vAlign w:val="bottom"/>
          </w:tcPr>
          <w:p w:rsidR="00DC1895" w:rsidRPr="006563C5" w:rsidRDefault="00DC1895" w:rsidP="00DC1895">
            <w:pPr>
              <w:widowControl w:val="0"/>
              <w:autoSpaceDE w:val="0"/>
              <w:autoSpaceDN w:val="0"/>
              <w:adjustRightInd w:val="0"/>
              <w:spacing w:after="0" w:line="239" w:lineRule="exact"/>
              <w:ind w:left="120"/>
              <w:jc w:val="center"/>
              <w:rPr>
                <w:rFonts w:ascii="Times New Roman" w:hAnsi="Times New Roman"/>
                <w:sz w:val="24"/>
                <w:szCs w:val="24"/>
              </w:rPr>
            </w:pPr>
            <w:r>
              <w:rPr>
                <w:rFonts w:ascii="Times New Roman" w:hAnsi="Times New Roman"/>
                <w:sz w:val="24"/>
                <w:szCs w:val="24"/>
              </w:rPr>
              <w:t>1</w:t>
            </w:r>
          </w:p>
          <w:p w:rsidR="00DC1895" w:rsidRPr="006563C5" w:rsidRDefault="00DC1895" w:rsidP="00DC1895">
            <w:pPr>
              <w:widowControl w:val="0"/>
              <w:autoSpaceDE w:val="0"/>
              <w:autoSpaceDN w:val="0"/>
              <w:adjustRightInd w:val="0"/>
              <w:spacing w:after="0" w:line="239" w:lineRule="exact"/>
              <w:ind w:left="120"/>
              <w:jc w:val="center"/>
              <w:rPr>
                <w:rFonts w:ascii="Times New Roman" w:hAnsi="Times New Roman"/>
                <w:sz w:val="24"/>
                <w:szCs w:val="24"/>
              </w:rPr>
            </w:pPr>
          </w:p>
        </w:tc>
        <w:tc>
          <w:tcPr>
            <w:tcW w:w="952" w:type="dxa"/>
            <w:tcBorders>
              <w:top w:val="nil"/>
              <w:left w:val="nil"/>
              <w:bottom w:val="nil"/>
              <w:right w:val="single" w:sz="8" w:space="0" w:color="auto"/>
            </w:tcBorders>
            <w:vAlign w:val="bottom"/>
          </w:tcPr>
          <w:p w:rsidR="00DC1895" w:rsidRPr="006563C5" w:rsidRDefault="00DC1895" w:rsidP="00DC1895">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0</w:t>
            </w:r>
          </w:p>
        </w:tc>
        <w:tc>
          <w:tcPr>
            <w:tcW w:w="992" w:type="dxa"/>
            <w:tcBorders>
              <w:top w:val="nil"/>
              <w:left w:val="nil"/>
              <w:bottom w:val="nil"/>
              <w:right w:val="single" w:sz="8" w:space="0" w:color="auto"/>
            </w:tcBorders>
            <w:vAlign w:val="bottom"/>
          </w:tcPr>
          <w:p w:rsidR="00DC1895" w:rsidRPr="00C53B89" w:rsidRDefault="00DC1895" w:rsidP="00DC1895">
            <w:pPr>
              <w:widowControl w:val="0"/>
              <w:autoSpaceDE w:val="0"/>
              <w:autoSpaceDN w:val="0"/>
              <w:adjustRightInd w:val="0"/>
              <w:spacing w:after="0" w:line="239" w:lineRule="exact"/>
              <w:ind w:left="80"/>
              <w:jc w:val="center"/>
              <w:rPr>
                <w:rFonts w:ascii="Times New Roman" w:hAnsi="Times New Roman"/>
                <w:sz w:val="24"/>
                <w:szCs w:val="24"/>
                <w:vertAlign w:val="subscript"/>
              </w:rPr>
            </w:pPr>
            <w:r>
              <w:rPr>
                <w:rFonts w:ascii="Times New Roman" w:hAnsi="Times New Roman"/>
                <w:sz w:val="24"/>
                <w:szCs w:val="24"/>
              </w:rPr>
              <w:t>0</w:t>
            </w:r>
          </w:p>
        </w:tc>
        <w:tc>
          <w:tcPr>
            <w:tcW w:w="992" w:type="dxa"/>
            <w:tcBorders>
              <w:top w:val="nil"/>
              <w:left w:val="nil"/>
              <w:bottom w:val="nil"/>
              <w:right w:val="single" w:sz="8" w:space="0" w:color="auto"/>
            </w:tcBorders>
          </w:tcPr>
          <w:p w:rsidR="00DC1895" w:rsidRDefault="00DC1895" w:rsidP="00DC1895">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0</w:t>
            </w:r>
          </w:p>
        </w:tc>
        <w:tc>
          <w:tcPr>
            <w:tcW w:w="992" w:type="dxa"/>
            <w:tcBorders>
              <w:top w:val="nil"/>
              <w:left w:val="nil"/>
              <w:bottom w:val="nil"/>
              <w:right w:val="single" w:sz="8" w:space="0" w:color="auto"/>
            </w:tcBorders>
          </w:tcPr>
          <w:p w:rsidR="00DC1895" w:rsidRDefault="00DC1895" w:rsidP="00DC1895">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X</w:t>
            </w:r>
          </w:p>
        </w:tc>
        <w:tc>
          <w:tcPr>
            <w:tcW w:w="992" w:type="dxa"/>
            <w:tcBorders>
              <w:top w:val="nil"/>
              <w:left w:val="nil"/>
              <w:bottom w:val="nil"/>
              <w:right w:val="single" w:sz="8" w:space="0" w:color="auto"/>
            </w:tcBorders>
          </w:tcPr>
          <w:p w:rsidR="00DC1895" w:rsidRDefault="00DC1895" w:rsidP="00DC1895">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0</w:t>
            </w:r>
          </w:p>
        </w:tc>
      </w:tr>
      <w:tr w:rsidR="00DC1895" w:rsidRPr="006563C5" w:rsidTr="003A1334">
        <w:trPr>
          <w:trHeight w:val="249"/>
        </w:trPr>
        <w:tc>
          <w:tcPr>
            <w:tcW w:w="1030" w:type="dxa"/>
            <w:tcBorders>
              <w:top w:val="nil"/>
              <w:left w:val="single" w:sz="8" w:space="0" w:color="auto"/>
              <w:bottom w:val="single" w:sz="8" w:space="0" w:color="auto"/>
              <w:right w:val="single" w:sz="8" w:space="0" w:color="auto"/>
            </w:tcBorders>
            <w:vAlign w:val="bottom"/>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52" w:type="dxa"/>
            <w:tcBorders>
              <w:top w:val="nil"/>
              <w:left w:val="nil"/>
              <w:bottom w:val="single" w:sz="8" w:space="0" w:color="auto"/>
              <w:right w:val="single" w:sz="8" w:space="0" w:color="auto"/>
            </w:tcBorders>
            <w:vAlign w:val="bottom"/>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vAlign w:val="bottom"/>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r>
      <w:tr w:rsidR="00DC1895" w:rsidRPr="00C53B89" w:rsidTr="003A1334">
        <w:trPr>
          <w:trHeight w:val="247"/>
        </w:trPr>
        <w:tc>
          <w:tcPr>
            <w:tcW w:w="1030" w:type="dxa"/>
            <w:tcBorders>
              <w:top w:val="nil"/>
              <w:left w:val="single" w:sz="8" w:space="0" w:color="auto"/>
              <w:bottom w:val="nil"/>
              <w:right w:val="single" w:sz="8" w:space="0" w:color="auto"/>
            </w:tcBorders>
            <w:vAlign w:val="bottom"/>
          </w:tcPr>
          <w:p w:rsidR="00DC1895" w:rsidRPr="006563C5" w:rsidRDefault="00DC1895" w:rsidP="00DC1895">
            <w:pPr>
              <w:widowControl w:val="0"/>
              <w:autoSpaceDE w:val="0"/>
              <w:autoSpaceDN w:val="0"/>
              <w:adjustRightInd w:val="0"/>
              <w:spacing w:after="0" w:line="239" w:lineRule="exact"/>
              <w:ind w:left="120"/>
              <w:jc w:val="center"/>
              <w:rPr>
                <w:rFonts w:ascii="Times New Roman" w:hAnsi="Times New Roman"/>
                <w:sz w:val="24"/>
                <w:szCs w:val="24"/>
              </w:rPr>
            </w:pPr>
            <w:r>
              <w:rPr>
                <w:rFonts w:ascii="Times New Roman" w:hAnsi="Times New Roman"/>
                <w:sz w:val="24"/>
                <w:szCs w:val="24"/>
              </w:rPr>
              <w:t>1</w:t>
            </w:r>
          </w:p>
        </w:tc>
        <w:tc>
          <w:tcPr>
            <w:tcW w:w="952" w:type="dxa"/>
            <w:tcBorders>
              <w:top w:val="nil"/>
              <w:left w:val="nil"/>
              <w:bottom w:val="nil"/>
              <w:right w:val="single" w:sz="8" w:space="0" w:color="auto"/>
            </w:tcBorders>
            <w:vAlign w:val="bottom"/>
          </w:tcPr>
          <w:p w:rsidR="00DC1895" w:rsidRPr="006563C5" w:rsidRDefault="00DC1895" w:rsidP="00DC1895">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1</w:t>
            </w:r>
          </w:p>
        </w:tc>
        <w:tc>
          <w:tcPr>
            <w:tcW w:w="992" w:type="dxa"/>
            <w:tcBorders>
              <w:top w:val="nil"/>
              <w:left w:val="nil"/>
              <w:bottom w:val="nil"/>
              <w:right w:val="single" w:sz="8" w:space="0" w:color="auto"/>
            </w:tcBorders>
            <w:vAlign w:val="bottom"/>
          </w:tcPr>
          <w:p w:rsidR="00DC1895" w:rsidRPr="00C53B89" w:rsidRDefault="00DC1895" w:rsidP="00DC1895">
            <w:pPr>
              <w:widowControl w:val="0"/>
              <w:autoSpaceDE w:val="0"/>
              <w:autoSpaceDN w:val="0"/>
              <w:adjustRightInd w:val="0"/>
              <w:spacing w:after="0" w:line="239" w:lineRule="exact"/>
              <w:ind w:left="80"/>
              <w:jc w:val="center"/>
              <w:rPr>
                <w:rFonts w:ascii="Times New Roman" w:hAnsi="Times New Roman"/>
                <w:sz w:val="24"/>
                <w:szCs w:val="24"/>
                <w:vertAlign w:val="subscript"/>
              </w:rPr>
            </w:pPr>
            <w:r>
              <w:rPr>
                <w:rFonts w:ascii="Times New Roman" w:hAnsi="Times New Roman"/>
                <w:sz w:val="24"/>
                <w:szCs w:val="24"/>
              </w:rPr>
              <w:t>0</w:t>
            </w:r>
          </w:p>
        </w:tc>
        <w:tc>
          <w:tcPr>
            <w:tcW w:w="992" w:type="dxa"/>
            <w:tcBorders>
              <w:top w:val="nil"/>
              <w:left w:val="nil"/>
              <w:bottom w:val="nil"/>
              <w:right w:val="single" w:sz="8" w:space="0" w:color="auto"/>
            </w:tcBorders>
          </w:tcPr>
          <w:p w:rsidR="00DC1895" w:rsidRDefault="00DC1895" w:rsidP="00DC1895">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0</w:t>
            </w:r>
          </w:p>
        </w:tc>
        <w:tc>
          <w:tcPr>
            <w:tcW w:w="992" w:type="dxa"/>
            <w:tcBorders>
              <w:top w:val="nil"/>
              <w:left w:val="nil"/>
              <w:bottom w:val="nil"/>
              <w:right w:val="single" w:sz="8" w:space="0" w:color="auto"/>
            </w:tcBorders>
          </w:tcPr>
          <w:p w:rsidR="00DC1895" w:rsidRDefault="00DC1895" w:rsidP="00DC1895">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0</w:t>
            </w:r>
          </w:p>
        </w:tc>
        <w:tc>
          <w:tcPr>
            <w:tcW w:w="992" w:type="dxa"/>
            <w:tcBorders>
              <w:top w:val="nil"/>
              <w:left w:val="nil"/>
              <w:bottom w:val="nil"/>
              <w:right w:val="single" w:sz="8" w:space="0" w:color="auto"/>
            </w:tcBorders>
          </w:tcPr>
          <w:p w:rsidR="00DC1895" w:rsidRDefault="00DC1895" w:rsidP="00DC1895">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X</w:t>
            </w:r>
          </w:p>
        </w:tc>
      </w:tr>
      <w:tr w:rsidR="00DC1895" w:rsidRPr="006563C5" w:rsidTr="003A1334">
        <w:trPr>
          <w:trHeight w:val="249"/>
        </w:trPr>
        <w:tc>
          <w:tcPr>
            <w:tcW w:w="1030" w:type="dxa"/>
            <w:tcBorders>
              <w:top w:val="nil"/>
              <w:left w:val="single" w:sz="8" w:space="0" w:color="auto"/>
              <w:bottom w:val="nil"/>
              <w:right w:val="single" w:sz="8" w:space="0" w:color="auto"/>
            </w:tcBorders>
            <w:vAlign w:val="bottom"/>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52" w:type="dxa"/>
            <w:tcBorders>
              <w:top w:val="nil"/>
              <w:left w:val="nil"/>
              <w:bottom w:val="nil"/>
              <w:right w:val="single" w:sz="8" w:space="0" w:color="auto"/>
            </w:tcBorders>
            <w:vAlign w:val="bottom"/>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nil"/>
              <w:right w:val="single" w:sz="8" w:space="0" w:color="auto"/>
            </w:tcBorders>
            <w:vAlign w:val="bottom"/>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nil"/>
              <w:right w:val="single" w:sz="8" w:space="0" w:color="auto"/>
            </w:tcBorders>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nil"/>
              <w:right w:val="single" w:sz="8" w:space="0" w:color="auto"/>
            </w:tcBorders>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nil"/>
              <w:right w:val="single" w:sz="8" w:space="0" w:color="auto"/>
            </w:tcBorders>
          </w:tcPr>
          <w:p w:rsidR="00DC1895" w:rsidRPr="006563C5" w:rsidRDefault="00DC1895" w:rsidP="00DC1895">
            <w:pPr>
              <w:widowControl w:val="0"/>
              <w:autoSpaceDE w:val="0"/>
              <w:autoSpaceDN w:val="0"/>
              <w:adjustRightInd w:val="0"/>
              <w:spacing w:after="0" w:line="240" w:lineRule="auto"/>
              <w:jc w:val="center"/>
              <w:rPr>
                <w:rFonts w:ascii="Times New Roman" w:hAnsi="Times New Roman"/>
                <w:sz w:val="21"/>
                <w:szCs w:val="21"/>
              </w:rPr>
            </w:pPr>
          </w:p>
        </w:tc>
      </w:tr>
      <w:tr w:rsidR="00DC1895" w:rsidRPr="006563C5" w:rsidTr="003A1334">
        <w:trPr>
          <w:trHeight w:val="249"/>
        </w:trPr>
        <w:tc>
          <w:tcPr>
            <w:tcW w:w="1030" w:type="dxa"/>
            <w:tcBorders>
              <w:top w:val="nil"/>
              <w:left w:val="single" w:sz="8" w:space="0" w:color="auto"/>
              <w:bottom w:val="single" w:sz="8" w:space="0" w:color="auto"/>
              <w:right w:val="single" w:sz="8" w:space="0" w:color="auto"/>
            </w:tcBorders>
            <w:vAlign w:val="bottom"/>
          </w:tcPr>
          <w:p w:rsidR="00DC1895" w:rsidRPr="006563C5" w:rsidRDefault="00DC1895" w:rsidP="004935D6">
            <w:pPr>
              <w:widowControl w:val="0"/>
              <w:autoSpaceDE w:val="0"/>
              <w:autoSpaceDN w:val="0"/>
              <w:adjustRightInd w:val="0"/>
              <w:spacing w:after="0" w:line="240" w:lineRule="auto"/>
              <w:rPr>
                <w:rFonts w:ascii="Times New Roman" w:hAnsi="Times New Roman"/>
                <w:sz w:val="21"/>
                <w:szCs w:val="21"/>
              </w:rPr>
            </w:pPr>
          </w:p>
        </w:tc>
        <w:tc>
          <w:tcPr>
            <w:tcW w:w="952" w:type="dxa"/>
            <w:tcBorders>
              <w:top w:val="nil"/>
              <w:left w:val="nil"/>
              <w:bottom w:val="single" w:sz="8" w:space="0" w:color="auto"/>
              <w:right w:val="single" w:sz="8" w:space="0" w:color="auto"/>
            </w:tcBorders>
            <w:vAlign w:val="bottom"/>
          </w:tcPr>
          <w:p w:rsidR="00DC1895" w:rsidRPr="006563C5" w:rsidRDefault="00DC1895" w:rsidP="004935D6">
            <w:pPr>
              <w:widowControl w:val="0"/>
              <w:autoSpaceDE w:val="0"/>
              <w:autoSpaceDN w:val="0"/>
              <w:adjustRightInd w:val="0"/>
              <w:spacing w:after="0" w:line="240" w:lineRule="auto"/>
              <w:rPr>
                <w:rFonts w:ascii="Times New Roman" w:hAnsi="Times New Roman"/>
                <w:sz w:val="21"/>
                <w:szCs w:val="21"/>
              </w:rPr>
            </w:pPr>
          </w:p>
        </w:tc>
        <w:tc>
          <w:tcPr>
            <w:tcW w:w="992" w:type="dxa"/>
            <w:tcBorders>
              <w:top w:val="nil"/>
              <w:left w:val="nil"/>
              <w:bottom w:val="single" w:sz="8" w:space="0" w:color="auto"/>
              <w:right w:val="single" w:sz="8" w:space="0" w:color="auto"/>
            </w:tcBorders>
            <w:vAlign w:val="bottom"/>
          </w:tcPr>
          <w:p w:rsidR="00DC1895" w:rsidRPr="006563C5" w:rsidRDefault="00DC1895" w:rsidP="004935D6">
            <w:pPr>
              <w:widowControl w:val="0"/>
              <w:autoSpaceDE w:val="0"/>
              <w:autoSpaceDN w:val="0"/>
              <w:adjustRightInd w:val="0"/>
              <w:spacing w:after="0" w:line="240" w:lineRule="auto"/>
              <w:rPr>
                <w:rFonts w:ascii="Times New Roman" w:hAnsi="Times New Roman"/>
                <w:sz w:val="21"/>
                <w:szCs w:val="21"/>
              </w:rPr>
            </w:pPr>
          </w:p>
        </w:tc>
        <w:tc>
          <w:tcPr>
            <w:tcW w:w="992" w:type="dxa"/>
            <w:tcBorders>
              <w:top w:val="nil"/>
              <w:left w:val="nil"/>
              <w:bottom w:val="single" w:sz="8" w:space="0" w:color="auto"/>
              <w:right w:val="single" w:sz="8" w:space="0" w:color="auto"/>
            </w:tcBorders>
          </w:tcPr>
          <w:p w:rsidR="00DC1895" w:rsidRPr="006563C5" w:rsidRDefault="00DC1895" w:rsidP="004935D6">
            <w:pPr>
              <w:widowControl w:val="0"/>
              <w:autoSpaceDE w:val="0"/>
              <w:autoSpaceDN w:val="0"/>
              <w:adjustRightInd w:val="0"/>
              <w:spacing w:after="0" w:line="240" w:lineRule="auto"/>
              <w:rPr>
                <w:rFonts w:ascii="Times New Roman" w:hAnsi="Times New Roman"/>
                <w:sz w:val="21"/>
                <w:szCs w:val="21"/>
              </w:rPr>
            </w:pPr>
          </w:p>
        </w:tc>
        <w:tc>
          <w:tcPr>
            <w:tcW w:w="992" w:type="dxa"/>
            <w:tcBorders>
              <w:top w:val="nil"/>
              <w:left w:val="nil"/>
              <w:bottom w:val="single" w:sz="8" w:space="0" w:color="auto"/>
              <w:right w:val="single" w:sz="8" w:space="0" w:color="auto"/>
            </w:tcBorders>
          </w:tcPr>
          <w:p w:rsidR="00DC1895" w:rsidRPr="006563C5" w:rsidRDefault="00DC1895" w:rsidP="004935D6">
            <w:pPr>
              <w:widowControl w:val="0"/>
              <w:autoSpaceDE w:val="0"/>
              <w:autoSpaceDN w:val="0"/>
              <w:adjustRightInd w:val="0"/>
              <w:spacing w:after="0" w:line="240" w:lineRule="auto"/>
              <w:rPr>
                <w:rFonts w:ascii="Times New Roman" w:hAnsi="Times New Roman"/>
                <w:sz w:val="21"/>
                <w:szCs w:val="21"/>
              </w:rPr>
            </w:pPr>
          </w:p>
        </w:tc>
        <w:tc>
          <w:tcPr>
            <w:tcW w:w="992" w:type="dxa"/>
            <w:tcBorders>
              <w:top w:val="nil"/>
              <w:left w:val="nil"/>
              <w:bottom w:val="single" w:sz="8" w:space="0" w:color="auto"/>
              <w:right w:val="single" w:sz="8" w:space="0" w:color="auto"/>
            </w:tcBorders>
          </w:tcPr>
          <w:p w:rsidR="00DC1895" w:rsidRPr="006563C5" w:rsidRDefault="00DC1895" w:rsidP="004935D6">
            <w:pPr>
              <w:widowControl w:val="0"/>
              <w:autoSpaceDE w:val="0"/>
              <w:autoSpaceDN w:val="0"/>
              <w:adjustRightInd w:val="0"/>
              <w:spacing w:after="0" w:line="240" w:lineRule="auto"/>
              <w:rPr>
                <w:rFonts w:ascii="Times New Roman" w:hAnsi="Times New Roman"/>
                <w:sz w:val="21"/>
                <w:szCs w:val="21"/>
              </w:rPr>
            </w:pPr>
          </w:p>
        </w:tc>
      </w:tr>
    </w:tbl>
    <w:p w:rsidR="007671F9" w:rsidRPr="006563C5" w:rsidRDefault="007671F9" w:rsidP="007671F9">
      <w:pPr>
        <w:widowControl w:val="0"/>
        <w:autoSpaceDE w:val="0"/>
        <w:autoSpaceDN w:val="0"/>
        <w:adjustRightInd w:val="0"/>
        <w:spacing w:after="0" w:line="240" w:lineRule="auto"/>
        <w:rPr>
          <w:rFonts w:ascii="Times New Roman" w:hAnsi="Times New Roman"/>
          <w:b/>
          <w:bCs/>
          <w:sz w:val="24"/>
          <w:szCs w:val="24"/>
        </w:rPr>
      </w:pPr>
    </w:p>
    <w:p w:rsidR="007671F9" w:rsidRPr="006563C5" w:rsidRDefault="007671F9" w:rsidP="007671F9">
      <w:pPr>
        <w:widowControl w:val="0"/>
        <w:overflowPunct w:val="0"/>
        <w:autoSpaceDE w:val="0"/>
        <w:autoSpaceDN w:val="0"/>
        <w:adjustRightInd w:val="0"/>
        <w:spacing w:after="0" w:line="245" w:lineRule="auto"/>
        <w:ind w:right="6480"/>
        <w:rPr>
          <w:rFonts w:ascii="Times New Roman" w:hAnsi="Times New Roman"/>
          <w:b/>
          <w:noProof/>
          <w:sz w:val="23"/>
          <w:szCs w:val="23"/>
        </w:rPr>
      </w:pPr>
      <w:r w:rsidRPr="006563C5">
        <w:rPr>
          <w:rFonts w:ascii="Times New Roman" w:hAnsi="Times New Roman"/>
          <w:b/>
          <w:noProof/>
          <w:sz w:val="23"/>
          <w:szCs w:val="23"/>
        </w:rPr>
        <w:t>From Truth Table:</w:t>
      </w:r>
    </w:p>
    <w:p w:rsidR="007671F9" w:rsidRDefault="007671F9" w:rsidP="007671F9">
      <w:pPr>
        <w:widowControl w:val="0"/>
        <w:autoSpaceDE w:val="0"/>
        <w:autoSpaceDN w:val="0"/>
        <w:adjustRightInd w:val="0"/>
        <w:spacing w:after="0" w:line="240" w:lineRule="auto"/>
        <w:rPr>
          <w:rFonts w:ascii="Times New Roman" w:hAnsi="Times New Roman"/>
          <w:b/>
          <w:bCs/>
          <w:sz w:val="24"/>
          <w:szCs w:val="24"/>
        </w:rPr>
      </w:pPr>
    </w:p>
    <w:p w:rsidR="00DC1895" w:rsidRDefault="00DC1895" w:rsidP="007671F9">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D0 = A’B’X</w:t>
      </w:r>
    </w:p>
    <w:p w:rsidR="00DC1895" w:rsidRDefault="00DC1895" w:rsidP="007671F9">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D1 = A’BX</w:t>
      </w:r>
    </w:p>
    <w:p w:rsidR="00DC1895" w:rsidRDefault="00DC1895" w:rsidP="007671F9">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D2 = AB’X</w:t>
      </w:r>
    </w:p>
    <w:p w:rsidR="00DC1895" w:rsidRPr="00DC1895" w:rsidRDefault="00DC1895" w:rsidP="007671F9">
      <w:pPr>
        <w:widowControl w:val="0"/>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D3 = ABX</w:t>
      </w:r>
    </w:p>
    <w:p w:rsidR="007671F9" w:rsidRPr="006563C5" w:rsidRDefault="00DC1895" w:rsidP="007671F9">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r>
    </w:p>
    <w:p w:rsidR="007671F9" w:rsidRPr="00DC1895" w:rsidRDefault="007671F9" w:rsidP="007671F9">
      <w:pPr>
        <w:widowControl w:val="0"/>
        <w:autoSpaceDE w:val="0"/>
        <w:autoSpaceDN w:val="0"/>
        <w:adjustRightInd w:val="0"/>
        <w:spacing w:after="0" w:line="240" w:lineRule="auto"/>
        <w:rPr>
          <w:rFonts w:ascii="Times New Roman" w:hAnsi="Times New Roman"/>
          <w:bCs/>
          <w:sz w:val="24"/>
          <w:szCs w:val="24"/>
        </w:rPr>
      </w:pPr>
      <w:r w:rsidRPr="006563C5">
        <w:rPr>
          <w:rFonts w:ascii="Times New Roman" w:hAnsi="Times New Roman"/>
          <w:b/>
          <w:bCs/>
          <w:sz w:val="24"/>
          <w:szCs w:val="24"/>
        </w:rPr>
        <w:t xml:space="preserve">Conclusion: </w:t>
      </w:r>
      <w:r w:rsidR="00DC1895">
        <w:rPr>
          <w:rFonts w:ascii="Times New Roman" w:hAnsi="Times New Roman"/>
          <w:bCs/>
          <w:sz w:val="24"/>
          <w:szCs w:val="24"/>
        </w:rPr>
        <w:t xml:space="preserve">Thus, in this experiment, the working of Multiplexers and </w:t>
      </w:r>
      <w:proofErr w:type="spellStart"/>
      <w:r w:rsidR="00DC1895">
        <w:rPr>
          <w:rFonts w:ascii="Times New Roman" w:hAnsi="Times New Roman"/>
          <w:bCs/>
          <w:sz w:val="24"/>
          <w:szCs w:val="24"/>
        </w:rPr>
        <w:t>Demultiplexers</w:t>
      </w:r>
      <w:proofErr w:type="spellEnd"/>
      <w:r w:rsidR="00DC1895">
        <w:rPr>
          <w:rFonts w:ascii="Times New Roman" w:hAnsi="Times New Roman"/>
          <w:bCs/>
          <w:sz w:val="24"/>
          <w:szCs w:val="24"/>
        </w:rPr>
        <w:t>, their functions, types and truth tables was learnt and the same was executed using the IC Board.</w:t>
      </w:r>
    </w:p>
    <w:p w:rsidR="007671F9" w:rsidRPr="006563C5" w:rsidRDefault="007671F9" w:rsidP="007671F9">
      <w:pPr>
        <w:widowControl w:val="0"/>
        <w:autoSpaceDE w:val="0"/>
        <w:autoSpaceDN w:val="0"/>
        <w:adjustRightInd w:val="0"/>
        <w:spacing w:after="0" w:line="319" w:lineRule="exact"/>
        <w:rPr>
          <w:rFonts w:ascii="Times New Roman" w:hAnsi="Times New Roman"/>
          <w:sz w:val="24"/>
          <w:szCs w:val="24"/>
        </w:rPr>
      </w:pPr>
    </w:p>
    <w:p w:rsidR="007671F9" w:rsidRPr="006563C5" w:rsidRDefault="007671F9" w:rsidP="007671F9">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Post Lab Descriptive Questions</w:t>
      </w:r>
    </w:p>
    <w:p w:rsidR="007671F9" w:rsidRPr="006563C5" w:rsidRDefault="007671F9" w:rsidP="007671F9">
      <w:pPr>
        <w:widowControl w:val="0"/>
        <w:autoSpaceDE w:val="0"/>
        <w:autoSpaceDN w:val="0"/>
        <w:adjustRightInd w:val="0"/>
        <w:spacing w:after="0" w:line="314" w:lineRule="exact"/>
        <w:rPr>
          <w:rFonts w:ascii="Times New Roman" w:hAnsi="Times New Roman"/>
          <w:sz w:val="24"/>
          <w:szCs w:val="24"/>
        </w:rPr>
      </w:pPr>
    </w:p>
    <w:p w:rsidR="007671F9" w:rsidRDefault="007671F9" w:rsidP="007671F9">
      <w:pPr>
        <w:widowControl w:val="0"/>
        <w:numPr>
          <w:ilvl w:val="0"/>
          <w:numId w:val="14"/>
        </w:numPr>
        <w:overflowPunct w:val="0"/>
        <w:autoSpaceDE w:val="0"/>
        <w:autoSpaceDN w:val="0"/>
        <w:adjustRightInd w:val="0"/>
        <w:spacing w:after="0" w:line="240" w:lineRule="auto"/>
        <w:ind w:hanging="352"/>
        <w:jc w:val="both"/>
        <w:rPr>
          <w:rFonts w:ascii="Times New Roman" w:hAnsi="Times New Roman"/>
          <w:sz w:val="24"/>
          <w:szCs w:val="24"/>
        </w:rPr>
      </w:pPr>
      <w:r w:rsidRPr="006563C5">
        <w:rPr>
          <w:rFonts w:ascii="Times New Roman" w:hAnsi="Times New Roman"/>
          <w:sz w:val="24"/>
          <w:szCs w:val="24"/>
        </w:rPr>
        <w:t>How many select lines are required for 64:1 MUX?</w:t>
      </w:r>
    </w:p>
    <w:p w:rsidR="00DC1895" w:rsidRDefault="00DC1895" w:rsidP="00DC1895">
      <w:pPr>
        <w:widowControl w:val="0"/>
        <w:overflowPunct w:val="0"/>
        <w:autoSpaceDE w:val="0"/>
        <w:autoSpaceDN w:val="0"/>
        <w:adjustRightInd w:val="0"/>
        <w:spacing w:after="0" w:line="240" w:lineRule="auto"/>
        <w:ind w:left="368"/>
        <w:jc w:val="both"/>
        <w:rPr>
          <w:rFonts w:ascii="Times New Roman" w:hAnsi="Times New Roman"/>
          <w:sz w:val="24"/>
          <w:szCs w:val="24"/>
        </w:rPr>
      </w:pPr>
      <w:r>
        <w:rPr>
          <w:rFonts w:ascii="Times New Roman" w:hAnsi="Times New Roman"/>
          <w:sz w:val="24"/>
          <w:szCs w:val="24"/>
        </w:rPr>
        <w:t>Ans. Given: Number of input lines, n = 64</w:t>
      </w:r>
    </w:p>
    <w:p w:rsidR="00DC1895" w:rsidRDefault="00DC1895" w:rsidP="00DC1895">
      <w:pPr>
        <w:widowControl w:val="0"/>
        <w:overflowPunct w:val="0"/>
        <w:autoSpaceDE w:val="0"/>
        <w:autoSpaceDN w:val="0"/>
        <w:adjustRightInd w:val="0"/>
        <w:spacing w:after="0" w:line="240" w:lineRule="auto"/>
        <w:ind w:left="368"/>
        <w:jc w:val="both"/>
        <w:rPr>
          <w:rFonts w:ascii="Times New Roman" w:hAnsi="Times New Roman"/>
          <w:sz w:val="24"/>
          <w:szCs w:val="24"/>
        </w:rPr>
      </w:pPr>
      <w:r>
        <w:rPr>
          <w:rFonts w:ascii="Times New Roman" w:hAnsi="Times New Roman"/>
          <w:sz w:val="24"/>
          <w:szCs w:val="24"/>
        </w:rPr>
        <w:tab/>
        <w:t xml:space="preserve">   To find: Number of selection lines, m.</w:t>
      </w:r>
    </w:p>
    <w:p w:rsidR="00DC1895" w:rsidRDefault="00DC1895" w:rsidP="00DC1895">
      <w:pPr>
        <w:widowControl w:val="0"/>
        <w:overflowPunct w:val="0"/>
        <w:autoSpaceDE w:val="0"/>
        <w:autoSpaceDN w:val="0"/>
        <w:adjustRightInd w:val="0"/>
        <w:spacing w:after="0" w:line="240" w:lineRule="auto"/>
        <w:ind w:left="368"/>
        <w:jc w:val="both"/>
        <w:rPr>
          <w:rFonts w:ascii="Times New Roman" w:hAnsi="Times New Roman"/>
          <w:sz w:val="24"/>
          <w:szCs w:val="24"/>
        </w:rPr>
      </w:pPr>
      <w:r>
        <w:rPr>
          <w:rFonts w:ascii="Times New Roman" w:hAnsi="Times New Roman"/>
          <w:sz w:val="24"/>
          <w:szCs w:val="24"/>
        </w:rPr>
        <w:tab/>
        <w:t xml:space="preserve">   Formula for Multiplexer: 2</w:t>
      </w:r>
      <w:r>
        <w:rPr>
          <w:rFonts w:ascii="Times New Roman" w:hAnsi="Times New Roman"/>
          <w:sz w:val="24"/>
          <w:szCs w:val="24"/>
          <w:vertAlign w:val="superscript"/>
        </w:rPr>
        <w:t>m</w:t>
      </w:r>
      <w:r>
        <w:rPr>
          <w:rFonts w:ascii="Times New Roman" w:hAnsi="Times New Roman"/>
          <w:sz w:val="24"/>
          <w:szCs w:val="24"/>
        </w:rPr>
        <w:t xml:space="preserve"> = n.</w:t>
      </w:r>
    </w:p>
    <w:p w:rsidR="00DC1895" w:rsidRPr="00DC1895" w:rsidRDefault="00DC1895" w:rsidP="00DC1895">
      <w:pPr>
        <w:widowControl w:val="0"/>
        <w:overflowPunct w:val="0"/>
        <w:autoSpaceDE w:val="0"/>
        <w:autoSpaceDN w:val="0"/>
        <w:adjustRightInd w:val="0"/>
        <w:spacing w:after="0" w:line="240" w:lineRule="auto"/>
        <w:ind w:left="368"/>
        <w:jc w:val="both"/>
        <w:rPr>
          <w:rFonts w:ascii="Times New Roman" w:hAnsi="Times New Roman"/>
          <w:sz w:val="24"/>
          <w:szCs w:val="24"/>
        </w:rPr>
      </w:pPr>
      <m:oMathPara>
        <m:oMath>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m</m:t>
              </m:r>
            </m:sup>
          </m:sSup>
          <m:r>
            <w:rPr>
              <w:rFonts w:ascii="Cambria Math" w:hAnsi="Cambria Math"/>
              <w:sz w:val="24"/>
              <w:szCs w:val="24"/>
            </w:rPr>
            <m:t>=64</m:t>
          </m:r>
        </m:oMath>
      </m:oMathPara>
    </w:p>
    <w:p w:rsidR="00DC1895" w:rsidRPr="00DC1895" w:rsidRDefault="00DC1895" w:rsidP="00DC1895">
      <w:pPr>
        <w:widowControl w:val="0"/>
        <w:overflowPunct w:val="0"/>
        <w:autoSpaceDE w:val="0"/>
        <w:autoSpaceDN w:val="0"/>
        <w:adjustRightInd w:val="0"/>
        <w:spacing w:after="0" w:line="240" w:lineRule="auto"/>
        <w:ind w:left="368"/>
        <w:jc w:val="both"/>
        <w:rPr>
          <w:rFonts w:ascii="Times New Roman" w:hAnsi="Times New Roman"/>
          <w:sz w:val="24"/>
          <w:szCs w:val="24"/>
        </w:rPr>
      </w:pPr>
      <m:oMathPara>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m</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6</m:t>
              </m:r>
            </m:sup>
          </m:sSup>
        </m:oMath>
      </m:oMathPara>
    </w:p>
    <w:p w:rsidR="00DC1895" w:rsidRPr="00DC1895" w:rsidRDefault="00DC1895" w:rsidP="00DC1895">
      <w:pPr>
        <w:widowControl w:val="0"/>
        <w:overflowPunct w:val="0"/>
        <w:autoSpaceDE w:val="0"/>
        <w:autoSpaceDN w:val="0"/>
        <w:adjustRightInd w:val="0"/>
        <w:spacing w:after="0" w:line="240" w:lineRule="auto"/>
        <w:ind w:left="368"/>
        <w:jc w:val="both"/>
        <w:rPr>
          <w:rFonts w:ascii="Times New Roman" w:hAnsi="Times New Roman"/>
          <w:sz w:val="24"/>
          <w:szCs w:val="24"/>
        </w:rPr>
      </w:pPr>
      <m:oMathPara>
        <m:oMath>
          <m:r>
            <w:rPr>
              <w:rFonts w:ascii="Cambria Math" w:hAnsi="Cambria Math"/>
              <w:sz w:val="24"/>
              <w:szCs w:val="24"/>
            </w:rPr>
            <m:t>∴m=6</m:t>
          </m:r>
        </m:oMath>
      </m:oMathPara>
    </w:p>
    <w:p w:rsidR="007671F9" w:rsidRPr="006563C5" w:rsidRDefault="00DC1895" w:rsidP="000F1735">
      <w:pPr>
        <w:widowControl w:val="0"/>
        <w:overflowPunct w:val="0"/>
        <w:autoSpaceDE w:val="0"/>
        <w:autoSpaceDN w:val="0"/>
        <w:adjustRightInd w:val="0"/>
        <w:spacing w:after="0" w:line="240" w:lineRule="auto"/>
        <w:ind w:left="368"/>
        <w:jc w:val="both"/>
        <w:rPr>
          <w:rFonts w:ascii="Times New Roman" w:hAnsi="Times New Roman"/>
          <w:sz w:val="24"/>
          <w:szCs w:val="24"/>
        </w:rPr>
      </w:pPr>
      <w:r>
        <w:rPr>
          <w:rFonts w:ascii="Times New Roman" w:hAnsi="Times New Roman"/>
          <w:sz w:val="24"/>
          <w:szCs w:val="24"/>
        </w:rPr>
        <w:t>Hence, 6 select lines are required for 64:1 MUX.</w:t>
      </w:r>
    </w:p>
    <w:p w:rsidR="007671F9" w:rsidRPr="006563C5" w:rsidRDefault="007671F9" w:rsidP="007671F9">
      <w:pPr>
        <w:widowControl w:val="0"/>
        <w:overflowPunct w:val="0"/>
        <w:autoSpaceDE w:val="0"/>
        <w:autoSpaceDN w:val="0"/>
        <w:adjustRightInd w:val="0"/>
        <w:spacing w:after="0" w:line="240" w:lineRule="auto"/>
        <w:jc w:val="both"/>
        <w:rPr>
          <w:rFonts w:ascii="Times New Roman" w:hAnsi="Times New Roman"/>
          <w:sz w:val="24"/>
          <w:szCs w:val="24"/>
        </w:rPr>
      </w:pPr>
    </w:p>
    <w:p w:rsidR="00DC1895" w:rsidRPr="000F1735" w:rsidRDefault="007671F9" w:rsidP="000F1735">
      <w:pPr>
        <w:widowControl w:val="0"/>
        <w:numPr>
          <w:ilvl w:val="0"/>
          <w:numId w:val="14"/>
        </w:numPr>
        <w:overflowPunct w:val="0"/>
        <w:autoSpaceDE w:val="0"/>
        <w:autoSpaceDN w:val="0"/>
        <w:adjustRightInd w:val="0"/>
        <w:spacing w:after="0" w:line="240" w:lineRule="auto"/>
        <w:ind w:hanging="352"/>
        <w:jc w:val="both"/>
        <w:rPr>
          <w:rFonts w:ascii="Times New Roman" w:hAnsi="Times New Roman"/>
          <w:sz w:val="24"/>
          <w:szCs w:val="24"/>
        </w:rPr>
      </w:pPr>
      <w:r w:rsidRPr="006563C5">
        <w:rPr>
          <w:rFonts w:ascii="Times New Roman" w:hAnsi="Times New Roman"/>
          <w:sz w:val="24"/>
          <w:szCs w:val="24"/>
        </w:rPr>
        <w:t>State some applications of MUX and DEMUX.</w:t>
      </w:r>
    </w:p>
    <w:p w:rsidR="00DC1895" w:rsidRDefault="00DC1895" w:rsidP="000F1735">
      <w:pPr>
        <w:pStyle w:val="ListParagraph"/>
        <w:widowControl w:val="0"/>
        <w:numPr>
          <w:ilvl w:val="1"/>
          <w:numId w:val="28"/>
        </w:numPr>
        <w:overflowPunct w:val="0"/>
        <w:autoSpaceDE w:val="0"/>
        <w:autoSpaceDN w:val="0"/>
        <w:adjustRightInd w:val="0"/>
        <w:spacing w:after="0" w:line="240" w:lineRule="auto"/>
        <w:jc w:val="both"/>
      </w:pPr>
      <w:r>
        <w:t>The applications of Multiplexer (MUX) are:</w:t>
      </w:r>
    </w:p>
    <w:p w:rsidR="00031CFA" w:rsidRDefault="00031CFA" w:rsidP="000F1735">
      <w:pPr>
        <w:pStyle w:val="ListParagraph"/>
        <w:widowControl w:val="0"/>
        <w:numPr>
          <w:ilvl w:val="2"/>
          <w:numId w:val="28"/>
        </w:numPr>
        <w:overflowPunct w:val="0"/>
        <w:autoSpaceDE w:val="0"/>
        <w:autoSpaceDN w:val="0"/>
        <w:adjustRightInd w:val="0"/>
        <w:spacing w:after="0" w:line="240" w:lineRule="auto"/>
        <w:jc w:val="both"/>
      </w:pPr>
      <w:r>
        <w:t xml:space="preserve">Multiplexers are used in various applications where multiple data needs to </w:t>
      </w:r>
      <w:proofErr w:type="gramStart"/>
      <w:r>
        <w:t>be</w:t>
      </w:r>
      <w:proofErr w:type="gramEnd"/>
      <w:r>
        <w:t xml:space="preserve"> transmitted over a single line.</w:t>
      </w:r>
    </w:p>
    <w:p w:rsidR="00031CFA" w:rsidRDefault="00031CFA" w:rsidP="000F1735">
      <w:pPr>
        <w:pStyle w:val="ListParagraph"/>
        <w:widowControl w:val="0"/>
        <w:numPr>
          <w:ilvl w:val="2"/>
          <w:numId w:val="28"/>
        </w:numPr>
        <w:overflowPunct w:val="0"/>
        <w:autoSpaceDE w:val="0"/>
        <w:autoSpaceDN w:val="0"/>
        <w:adjustRightInd w:val="0"/>
        <w:spacing w:after="0" w:line="240" w:lineRule="auto"/>
        <w:jc w:val="both"/>
      </w:pPr>
      <w:r>
        <w:t>Multiplexers are used in computer memory to maintain a huge amount of memory in computers and to reduce the number of copper lines required.</w:t>
      </w:r>
    </w:p>
    <w:p w:rsidR="00031CFA" w:rsidRDefault="00031CFA" w:rsidP="000F1735">
      <w:pPr>
        <w:pStyle w:val="ListParagraph"/>
        <w:widowControl w:val="0"/>
        <w:numPr>
          <w:ilvl w:val="2"/>
          <w:numId w:val="28"/>
        </w:numPr>
        <w:overflowPunct w:val="0"/>
        <w:autoSpaceDE w:val="0"/>
        <w:autoSpaceDN w:val="0"/>
        <w:adjustRightInd w:val="0"/>
        <w:spacing w:after="0" w:line="240" w:lineRule="auto"/>
        <w:jc w:val="both"/>
      </w:pPr>
      <w:r>
        <w:lastRenderedPageBreak/>
        <w:t>In telephone networks, multiple audio signals are integrated to a single line of transmission with the help of a multiplexer.</w:t>
      </w:r>
    </w:p>
    <w:p w:rsidR="00031CFA" w:rsidRDefault="00031CFA" w:rsidP="000F1735">
      <w:pPr>
        <w:pStyle w:val="ListParagraph"/>
        <w:widowControl w:val="0"/>
        <w:numPr>
          <w:ilvl w:val="2"/>
          <w:numId w:val="28"/>
        </w:numPr>
        <w:overflowPunct w:val="0"/>
        <w:autoSpaceDE w:val="0"/>
        <w:autoSpaceDN w:val="0"/>
        <w:adjustRightInd w:val="0"/>
        <w:spacing w:after="0" w:line="240" w:lineRule="auto"/>
        <w:jc w:val="both"/>
      </w:pPr>
      <w:r>
        <w:t>Multiplexer is used in the implementation of combinational circuits.</w:t>
      </w:r>
    </w:p>
    <w:p w:rsidR="00DC1895" w:rsidRDefault="00DC1895" w:rsidP="000F1735">
      <w:pPr>
        <w:pStyle w:val="ListParagraph"/>
        <w:widowControl w:val="0"/>
        <w:numPr>
          <w:ilvl w:val="1"/>
          <w:numId w:val="28"/>
        </w:numPr>
        <w:overflowPunct w:val="0"/>
        <w:autoSpaceDE w:val="0"/>
        <w:autoSpaceDN w:val="0"/>
        <w:adjustRightInd w:val="0"/>
        <w:spacing w:after="0" w:line="240" w:lineRule="auto"/>
        <w:jc w:val="both"/>
      </w:pPr>
      <w:r>
        <w:t xml:space="preserve">The applications of </w:t>
      </w:r>
      <w:proofErr w:type="spellStart"/>
      <w:r>
        <w:t>Demultiplexer</w:t>
      </w:r>
      <w:proofErr w:type="spellEnd"/>
      <w:r>
        <w:t xml:space="preserve"> (DE MUX) are:</w:t>
      </w:r>
    </w:p>
    <w:p w:rsidR="00DC1895" w:rsidRDefault="00031CFA" w:rsidP="000F1735">
      <w:pPr>
        <w:pStyle w:val="ListParagraph"/>
        <w:widowControl w:val="0"/>
        <w:numPr>
          <w:ilvl w:val="2"/>
          <w:numId w:val="28"/>
        </w:numPr>
        <w:overflowPunct w:val="0"/>
        <w:autoSpaceDE w:val="0"/>
        <w:autoSpaceDN w:val="0"/>
        <w:adjustRightInd w:val="0"/>
        <w:spacing w:after="0" w:line="240" w:lineRule="auto"/>
        <w:jc w:val="both"/>
      </w:pPr>
      <w:r>
        <w:t xml:space="preserve">A </w:t>
      </w:r>
      <w:proofErr w:type="spellStart"/>
      <w:r>
        <w:t>demultiplexer</w:t>
      </w:r>
      <w:proofErr w:type="spellEnd"/>
      <w:r>
        <w:t xml:space="preserve"> is used to divide the mutual signals back into separate streams.</w:t>
      </w:r>
    </w:p>
    <w:p w:rsidR="00031CFA" w:rsidRDefault="00031CFA" w:rsidP="000F1735">
      <w:pPr>
        <w:pStyle w:val="ListParagraph"/>
        <w:widowControl w:val="0"/>
        <w:numPr>
          <w:ilvl w:val="2"/>
          <w:numId w:val="28"/>
        </w:numPr>
        <w:overflowPunct w:val="0"/>
        <w:autoSpaceDE w:val="0"/>
        <w:autoSpaceDN w:val="0"/>
        <w:adjustRightInd w:val="0"/>
        <w:spacing w:after="0" w:line="240" w:lineRule="auto"/>
        <w:jc w:val="both"/>
      </w:pPr>
      <w:proofErr w:type="spellStart"/>
      <w:r>
        <w:t>Demux</w:t>
      </w:r>
      <w:proofErr w:type="spellEnd"/>
      <w:r>
        <w:t xml:space="preserve"> is used as a decoder within the security system of banking sector.</w:t>
      </w:r>
    </w:p>
    <w:p w:rsidR="00031CFA" w:rsidRDefault="00031CFA" w:rsidP="000F1735">
      <w:pPr>
        <w:pStyle w:val="ListParagraph"/>
        <w:widowControl w:val="0"/>
        <w:numPr>
          <w:ilvl w:val="2"/>
          <w:numId w:val="28"/>
        </w:numPr>
        <w:overflowPunct w:val="0"/>
        <w:autoSpaceDE w:val="0"/>
        <w:autoSpaceDN w:val="0"/>
        <w:adjustRightInd w:val="0"/>
        <w:spacing w:after="0" w:line="240" w:lineRule="auto"/>
        <w:jc w:val="both"/>
      </w:pPr>
      <w:r>
        <w:t xml:space="preserve">The output of the Arithmetic and Logic Unit (ALU) of the CPU is fed to the input of the </w:t>
      </w:r>
      <w:proofErr w:type="spellStart"/>
      <w:r>
        <w:t>Demux</w:t>
      </w:r>
      <w:proofErr w:type="spellEnd"/>
      <w:r>
        <w:t xml:space="preserve">, and the output of the </w:t>
      </w:r>
      <w:proofErr w:type="spellStart"/>
      <w:r>
        <w:t>Demux</w:t>
      </w:r>
      <w:proofErr w:type="spellEnd"/>
      <w:r>
        <w:t xml:space="preserve"> is connected to multiple registers. Thus, the output of the ALU can be stored in multiple registers.</w:t>
      </w:r>
    </w:p>
    <w:p w:rsidR="007671F9" w:rsidRPr="0011705D" w:rsidRDefault="00031CFA" w:rsidP="000F1735">
      <w:pPr>
        <w:pStyle w:val="ListParagraph"/>
        <w:widowControl w:val="0"/>
        <w:numPr>
          <w:ilvl w:val="2"/>
          <w:numId w:val="28"/>
        </w:numPr>
        <w:overflowPunct w:val="0"/>
        <w:autoSpaceDE w:val="0"/>
        <w:autoSpaceDN w:val="0"/>
        <w:adjustRightInd w:val="0"/>
        <w:spacing w:after="0" w:line="240" w:lineRule="auto"/>
        <w:jc w:val="both"/>
      </w:pPr>
      <w:r>
        <w:t xml:space="preserve">In a communication system, a </w:t>
      </w:r>
      <w:proofErr w:type="spellStart"/>
      <w:r>
        <w:t>Demultiplexer</w:t>
      </w:r>
      <w:proofErr w:type="spellEnd"/>
      <w:r>
        <w:t xml:space="preserve"> receives the output signals from the Multiplexer, at the receiver’s end, and converts those signals back to original form.</w:t>
      </w:r>
    </w:p>
    <w:p w:rsidR="007671F9" w:rsidRPr="006563C5" w:rsidRDefault="007671F9" w:rsidP="007671F9">
      <w:pPr>
        <w:widowControl w:val="0"/>
        <w:overflowPunct w:val="0"/>
        <w:autoSpaceDE w:val="0"/>
        <w:autoSpaceDN w:val="0"/>
        <w:adjustRightInd w:val="0"/>
        <w:spacing w:after="0" w:line="240" w:lineRule="auto"/>
        <w:jc w:val="both"/>
        <w:rPr>
          <w:rFonts w:ascii="Times New Roman" w:hAnsi="Times New Roman"/>
          <w:sz w:val="24"/>
          <w:szCs w:val="24"/>
        </w:rPr>
      </w:pPr>
    </w:p>
    <w:p w:rsidR="007671F9" w:rsidRPr="000F1735" w:rsidRDefault="007671F9" w:rsidP="007671F9">
      <w:pPr>
        <w:widowControl w:val="0"/>
        <w:numPr>
          <w:ilvl w:val="0"/>
          <w:numId w:val="14"/>
        </w:numPr>
        <w:overflowPunct w:val="0"/>
        <w:autoSpaceDE w:val="0"/>
        <w:autoSpaceDN w:val="0"/>
        <w:adjustRightInd w:val="0"/>
        <w:spacing w:after="0" w:line="240" w:lineRule="auto"/>
        <w:ind w:hanging="352"/>
        <w:jc w:val="both"/>
        <w:rPr>
          <w:rFonts w:ascii="Times New Roman" w:hAnsi="Times New Roman"/>
          <w:sz w:val="24"/>
          <w:szCs w:val="24"/>
        </w:rPr>
      </w:pPr>
      <w:r w:rsidRPr="006563C5">
        <w:rPr>
          <w:rFonts w:ascii="Times New Roman" w:hAnsi="Times New Roman"/>
          <w:sz w:val="24"/>
          <w:szCs w:val="24"/>
        </w:rPr>
        <w:t xml:space="preserve">Build a 4:1 MUX using only 2:1 MUX. </w:t>
      </w:r>
    </w:p>
    <w:p w:rsidR="007671F9" w:rsidRPr="006563C5" w:rsidRDefault="000F1735" w:rsidP="007671F9">
      <w:pPr>
        <w:rPr>
          <w:rFonts w:ascii="Times New Roman" w:hAnsi="Times New Roman"/>
        </w:rPr>
      </w:pPr>
      <w:bookmarkStart w:id="0" w:name="_GoBack"/>
      <w:r>
        <w:rPr>
          <w:rFonts w:ascii="Times New Roman" w:hAnsi="Times New Roman"/>
          <w:noProof/>
        </w:rPr>
        <w:drawing>
          <wp:anchor distT="0" distB="0" distL="114300" distR="114300" simplePos="0" relativeHeight="251692032" behindDoc="1" locked="0" layoutInCell="1" allowOverlap="1" wp14:anchorId="7B40A2AB" wp14:editId="79AD8350">
            <wp:simplePos x="0" y="0"/>
            <wp:positionH relativeFrom="column">
              <wp:posOffset>399415</wp:posOffset>
            </wp:positionH>
            <wp:positionV relativeFrom="page">
              <wp:posOffset>4124325</wp:posOffset>
            </wp:positionV>
            <wp:extent cx="4905375" cy="4930775"/>
            <wp:effectExtent l="0" t="0" r="9525" b="3175"/>
            <wp:wrapTight wrapText="bothSides">
              <wp:wrapPolygon edited="0">
                <wp:start x="0" y="0"/>
                <wp:lineTo x="0" y="21530"/>
                <wp:lineTo x="21558" y="21530"/>
                <wp:lineTo x="2155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DQ.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5375" cy="4930775"/>
                    </a:xfrm>
                    <a:prstGeom prst="rect">
                      <a:avLst/>
                    </a:prstGeom>
                  </pic:spPr>
                </pic:pic>
              </a:graphicData>
            </a:graphic>
            <wp14:sizeRelH relativeFrom="margin">
              <wp14:pctWidth>0</wp14:pctWidth>
            </wp14:sizeRelH>
            <wp14:sizeRelV relativeFrom="margin">
              <wp14:pctHeight>0</wp14:pctHeight>
            </wp14:sizeRelV>
          </wp:anchor>
        </w:drawing>
      </w:r>
      <w:bookmarkEnd w:id="0"/>
      <w:r>
        <w:rPr>
          <w:rFonts w:ascii="Times New Roman" w:hAnsi="Times New Roman"/>
        </w:rPr>
        <w:t xml:space="preserve">Ans. </w:t>
      </w:r>
    </w:p>
    <w:p w:rsidR="00637353" w:rsidRPr="007671F9" w:rsidRDefault="00637353">
      <w:pPr>
        <w:rPr>
          <w:rFonts w:ascii="Times New Roman" w:hAnsi="Times New Roman"/>
        </w:rPr>
      </w:pPr>
    </w:p>
    <w:sectPr w:rsidR="00637353" w:rsidRPr="007671F9" w:rsidSect="00886AD6">
      <w:headerReference w:type="default" r:id="rId16"/>
      <w:footerReference w:type="default" r:id="rId1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298" w:rsidRDefault="000F1735">
    <w:pPr>
      <w:pStyle w:val="Footer"/>
      <w:jc w:val="center"/>
    </w:pPr>
    <w:r>
      <w:fldChar w:fldCharType="begin"/>
    </w:r>
    <w:r>
      <w:instrText xml:space="preserve"> PAGE   \* MERGEFORMAT </w:instrText>
    </w:r>
    <w:r>
      <w:fldChar w:fldCharType="separate"/>
    </w:r>
    <w:r>
      <w:rPr>
        <w:noProof/>
      </w:rPr>
      <w:t>8</w:t>
    </w:r>
    <w:r>
      <w:rPr>
        <w:noProof/>
      </w:rPr>
      <w:fldChar w:fldCharType="end"/>
    </w:r>
  </w:p>
  <w:p w:rsidR="004C4298" w:rsidRDefault="000F1735" w:rsidP="00886AD6">
    <w:pPr>
      <w:widowControl w:val="0"/>
      <w:autoSpaceDE w:val="0"/>
      <w:autoSpaceDN w:val="0"/>
      <w:adjustRightInd w:val="0"/>
      <w:spacing w:after="0" w:line="240" w:lineRule="auto"/>
      <w:ind w:left="1000"/>
      <w:jc w:val="center"/>
      <w:rPr>
        <w:rFonts w:ascii="Times New Roman" w:hAnsi="Times New Roman"/>
        <w:sz w:val="24"/>
        <w:szCs w:val="24"/>
      </w:rPr>
    </w:pPr>
    <w:r>
      <w:rPr>
        <w:rFonts w:ascii="Times New Roman" w:hAnsi="Times New Roman"/>
        <w:b/>
        <w:bCs/>
        <w:sz w:val="24"/>
        <w:szCs w:val="24"/>
      </w:rPr>
      <w:t>Department of Computer Engineering</w:t>
    </w:r>
  </w:p>
  <w:p w:rsidR="004C4298" w:rsidRDefault="000F1735" w:rsidP="00886AD6">
    <w:pPr>
      <w:widowControl w:val="0"/>
      <w:overflowPunct w:val="0"/>
      <w:autoSpaceDE w:val="0"/>
      <w:autoSpaceDN w:val="0"/>
      <w:adjustRightInd w:val="0"/>
      <w:spacing w:after="0" w:line="240" w:lineRule="auto"/>
      <w:jc w:val="right"/>
    </w:pPr>
    <w:r>
      <w:rPr>
        <w:rFonts w:cs="Calibri"/>
      </w:rPr>
      <w:t>DD/JUL 21-22</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298" w:rsidRDefault="000F1735" w:rsidP="008E5FD4">
    <w:pPr>
      <w:pStyle w:val="Header"/>
      <w:tabs>
        <w:tab w:val="left" w:pos="1264"/>
      </w:tabs>
    </w:pPr>
    <w:r>
      <w:rPr>
        <w:noProof/>
      </w:rPr>
      <w:drawing>
        <wp:anchor distT="0" distB="0" distL="114300" distR="114300" simplePos="0" relativeHeight="251661312" behindDoc="1" locked="0" layoutInCell="0" allowOverlap="1" wp14:anchorId="4F18AC34" wp14:editId="009329A6">
          <wp:simplePos x="0" y="0"/>
          <wp:positionH relativeFrom="page">
            <wp:posOffset>734060</wp:posOffset>
          </wp:positionH>
          <wp:positionV relativeFrom="page">
            <wp:posOffset>487045</wp:posOffset>
          </wp:positionV>
          <wp:extent cx="590550" cy="533400"/>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590550" cy="53340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1" locked="0" layoutInCell="0" allowOverlap="1" wp14:anchorId="28B18838" wp14:editId="3DC387B0">
          <wp:simplePos x="0" y="0"/>
          <wp:positionH relativeFrom="page">
            <wp:posOffset>6475730</wp:posOffset>
          </wp:positionH>
          <wp:positionV relativeFrom="page">
            <wp:posOffset>535305</wp:posOffset>
          </wp:positionV>
          <wp:extent cx="590550" cy="485775"/>
          <wp:effectExtent l="19050" t="0" r="0" b="0"/>
          <wp:wrapNone/>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blip>
                  <a:srcRect/>
                  <a:stretch>
                    <a:fillRect/>
                  </a:stretch>
                </pic:blipFill>
                <pic:spPr bwMode="auto">
                  <a:xfrm>
                    <a:off x="0" y="0"/>
                    <a:ext cx="590550" cy="485775"/>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1" locked="0" layoutInCell="0" allowOverlap="1" wp14:anchorId="11394AE3" wp14:editId="5DFA9D76">
          <wp:simplePos x="0" y="0"/>
          <wp:positionH relativeFrom="page">
            <wp:posOffset>3649980</wp:posOffset>
          </wp:positionH>
          <wp:positionV relativeFrom="page">
            <wp:posOffset>484505</wp:posOffset>
          </wp:positionV>
          <wp:extent cx="713105" cy="588010"/>
          <wp:effectExtent l="19050" t="0" r="0" b="0"/>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
                    <a:clrChange>
                      <a:clrFrom>
                        <a:srgbClr val="FFFFFF"/>
                      </a:clrFrom>
                      <a:clrTo>
                        <a:srgbClr val="FFFFFF">
                          <a:alpha val="0"/>
                        </a:srgbClr>
                      </a:clrTo>
                    </a:clrChange>
                  </a:blip>
                  <a:srcRect/>
                  <a:stretch>
                    <a:fillRect/>
                  </a:stretch>
                </pic:blipFill>
                <pic:spPr bwMode="auto">
                  <a:xfrm>
                    <a:off x="0" y="0"/>
                    <a:ext cx="713105" cy="588010"/>
                  </a:xfrm>
                  <a:prstGeom prst="rect">
                    <a:avLst/>
                  </a:prstGeom>
                  <a:noFill/>
                  <a:ln w="9525">
                    <a:noFill/>
                    <a:miter lim="800000"/>
                    <a:headEnd/>
                    <a:tailEnd/>
                  </a:ln>
                </pic:spPr>
              </pic:pic>
            </a:graphicData>
          </a:graphic>
        </wp:anchor>
      </w:drawing>
    </w:r>
    <w:r>
      <w:tab/>
    </w:r>
    <w:r>
      <w:tab/>
    </w:r>
  </w:p>
  <w:p w:rsidR="004C4298" w:rsidRDefault="000F1735">
    <w:pPr>
      <w:pStyle w:val="Header"/>
    </w:pPr>
  </w:p>
  <w:p w:rsidR="004C4298" w:rsidRDefault="000F1735">
    <w:pPr>
      <w:pStyle w:val="Header"/>
    </w:pPr>
  </w:p>
  <w:p w:rsidR="004C4298" w:rsidRDefault="000F1735">
    <w:pPr>
      <w:pStyle w:val="Header"/>
    </w:pPr>
  </w:p>
  <w:p w:rsidR="004C4298" w:rsidRDefault="000F1735" w:rsidP="00886AD6">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24"/>
        <w:szCs w:val="24"/>
      </w:rPr>
      <w:t xml:space="preserve">K. J. </w:t>
    </w:r>
    <w:proofErr w:type="spellStart"/>
    <w:r>
      <w:rPr>
        <w:rFonts w:ascii="Times New Roman" w:hAnsi="Times New Roman"/>
        <w:b/>
        <w:bCs/>
        <w:sz w:val="24"/>
        <w:szCs w:val="24"/>
      </w:rPr>
      <w:t>Somaiya</w:t>
    </w:r>
    <w:proofErr w:type="spellEnd"/>
    <w:r>
      <w:rPr>
        <w:rFonts w:ascii="Times New Roman" w:hAnsi="Times New Roman"/>
        <w:b/>
        <w:bCs/>
        <w:sz w:val="24"/>
        <w:szCs w:val="24"/>
      </w:rPr>
      <w:t xml:space="preserve"> College of Engineering, Mumbai-77</w:t>
    </w:r>
  </w:p>
  <w:p w:rsidR="004C4298" w:rsidRDefault="000F17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08"/>
    <w:multiLevelType w:val="multilevel"/>
    <w:tmpl w:val="00000008"/>
    <w:name w:val="WW8Num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nsid w:val="0000000A"/>
    <w:multiLevelType w:val="multilevel"/>
    <w:tmpl w:val="0000000A"/>
    <w:name w:val="WW8Num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nsid w:val="00000124"/>
    <w:multiLevelType w:val="hybridMultilevel"/>
    <w:tmpl w:val="0000305E"/>
    <w:lvl w:ilvl="0" w:tplc="0000440D">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nsid w:val="00001547"/>
    <w:multiLevelType w:val="hybridMultilevel"/>
    <w:tmpl w:val="000054DE"/>
    <w:lvl w:ilvl="0" w:tplc="000039B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nsid w:val="0000390C"/>
    <w:multiLevelType w:val="hybridMultilevel"/>
    <w:tmpl w:val="00000F3E"/>
    <w:lvl w:ilvl="0" w:tplc="0000009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nsid w:val="00654695"/>
    <w:multiLevelType w:val="hybridMultilevel"/>
    <w:tmpl w:val="13168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2CD159D"/>
    <w:multiLevelType w:val="hybridMultilevel"/>
    <w:tmpl w:val="97C25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32308C"/>
    <w:multiLevelType w:val="hybridMultilevel"/>
    <w:tmpl w:val="2C1EE5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6840D17"/>
    <w:multiLevelType w:val="hybridMultilevel"/>
    <w:tmpl w:val="B0506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D33CBF"/>
    <w:multiLevelType w:val="hybridMultilevel"/>
    <w:tmpl w:val="E64A2AF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4">
    <w:nsid w:val="26BA58FE"/>
    <w:multiLevelType w:val="hybridMultilevel"/>
    <w:tmpl w:val="315CF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D32141"/>
    <w:multiLevelType w:val="hybridMultilevel"/>
    <w:tmpl w:val="A40E2606"/>
    <w:lvl w:ilvl="0" w:tplc="5BFE8F18">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3340A9"/>
    <w:multiLevelType w:val="hybridMultilevel"/>
    <w:tmpl w:val="31ACE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C622E07"/>
    <w:multiLevelType w:val="hybridMultilevel"/>
    <w:tmpl w:val="158E4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55596C"/>
    <w:multiLevelType w:val="hybridMultilevel"/>
    <w:tmpl w:val="6C3C9210"/>
    <w:lvl w:ilvl="0" w:tplc="410835E2">
      <w:start w:val="1"/>
      <w:numFmt w:val="lowerLetter"/>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9">
    <w:nsid w:val="54DC5529"/>
    <w:multiLevelType w:val="hybridMultilevel"/>
    <w:tmpl w:val="DE1C6022"/>
    <w:lvl w:ilvl="0" w:tplc="4EDEF4C6">
      <w:start w:val="1"/>
      <w:numFmt w:val="decimal"/>
      <w:lvlText w:val="%1."/>
      <w:lvlJc w:val="left"/>
      <w:pPr>
        <w:ind w:left="728" w:hanging="360"/>
      </w:pPr>
      <w:rPr>
        <w:rFonts w:hint="default"/>
      </w:rPr>
    </w:lvl>
    <w:lvl w:ilvl="1" w:tplc="04090019">
      <w:start w:val="1"/>
      <w:numFmt w:val="lowerLetter"/>
      <w:lvlText w:val="%2."/>
      <w:lvlJc w:val="left"/>
      <w:pPr>
        <w:ind w:left="1448" w:hanging="360"/>
      </w:pPr>
    </w:lvl>
    <w:lvl w:ilvl="2" w:tplc="0409001B">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20">
    <w:nsid w:val="54E235BB"/>
    <w:multiLevelType w:val="hybridMultilevel"/>
    <w:tmpl w:val="DF8A493E"/>
    <w:lvl w:ilvl="0" w:tplc="25C08990">
      <w:start w:val="1"/>
      <w:numFmt w:val="lowerLetter"/>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1">
    <w:nsid w:val="59B37977"/>
    <w:multiLevelType w:val="multilevel"/>
    <w:tmpl w:val="000000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nsid w:val="5A7D36B4"/>
    <w:multiLevelType w:val="hybridMultilevel"/>
    <w:tmpl w:val="B5D8D8AC"/>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3">
    <w:nsid w:val="5F0A5884"/>
    <w:multiLevelType w:val="hybridMultilevel"/>
    <w:tmpl w:val="5C5A5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63929B5"/>
    <w:multiLevelType w:val="hybridMultilevel"/>
    <w:tmpl w:val="82D24310"/>
    <w:lvl w:ilvl="0" w:tplc="04090017">
      <w:start w:val="1"/>
      <w:numFmt w:val="lowerLetter"/>
      <w:lvlText w:val="%1)"/>
      <w:lvlJc w:val="left"/>
      <w:pPr>
        <w:ind w:left="1373" w:hanging="360"/>
      </w:pPr>
      <w:rPr>
        <w:rFonts w:cs="Times New Roman"/>
      </w:rPr>
    </w:lvl>
    <w:lvl w:ilvl="1" w:tplc="04090019" w:tentative="1">
      <w:start w:val="1"/>
      <w:numFmt w:val="lowerLetter"/>
      <w:lvlText w:val="%2."/>
      <w:lvlJc w:val="left"/>
      <w:pPr>
        <w:ind w:left="2093" w:hanging="360"/>
      </w:pPr>
      <w:rPr>
        <w:rFonts w:cs="Times New Roman"/>
      </w:rPr>
    </w:lvl>
    <w:lvl w:ilvl="2" w:tplc="0409001B" w:tentative="1">
      <w:start w:val="1"/>
      <w:numFmt w:val="lowerRoman"/>
      <w:lvlText w:val="%3."/>
      <w:lvlJc w:val="right"/>
      <w:pPr>
        <w:ind w:left="2813" w:hanging="180"/>
      </w:pPr>
      <w:rPr>
        <w:rFonts w:cs="Times New Roman"/>
      </w:rPr>
    </w:lvl>
    <w:lvl w:ilvl="3" w:tplc="0409000F" w:tentative="1">
      <w:start w:val="1"/>
      <w:numFmt w:val="decimal"/>
      <w:lvlText w:val="%4."/>
      <w:lvlJc w:val="left"/>
      <w:pPr>
        <w:ind w:left="3533" w:hanging="360"/>
      </w:pPr>
      <w:rPr>
        <w:rFonts w:cs="Times New Roman"/>
      </w:rPr>
    </w:lvl>
    <w:lvl w:ilvl="4" w:tplc="04090019" w:tentative="1">
      <w:start w:val="1"/>
      <w:numFmt w:val="lowerLetter"/>
      <w:lvlText w:val="%5."/>
      <w:lvlJc w:val="left"/>
      <w:pPr>
        <w:ind w:left="4253" w:hanging="360"/>
      </w:pPr>
      <w:rPr>
        <w:rFonts w:cs="Times New Roman"/>
      </w:rPr>
    </w:lvl>
    <w:lvl w:ilvl="5" w:tplc="0409001B" w:tentative="1">
      <w:start w:val="1"/>
      <w:numFmt w:val="lowerRoman"/>
      <w:lvlText w:val="%6."/>
      <w:lvlJc w:val="right"/>
      <w:pPr>
        <w:ind w:left="4973" w:hanging="180"/>
      </w:pPr>
      <w:rPr>
        <w:rFonts w:cs="Times New Roman"/>
      </w:rPr>
    </w:lvl>
    <w:lvl w:ilvl="6" w:tplc="0409000F" w:tentative="1">
      <w:start w:val="1"/>
      <w:numFmt w:val="decimal"/>
      <w:lvlText w:val="%7."/>
      <w:lvlJc w:val="left"/>
      <w:pPr>
        <w:ind w:left="5693" w:hanging="360"/>
      </w:pPr>
      <w:rPr>
        <w:rFonts w:cs="Times New Roman"/>
      </w:rPr>
    </w:lvl>
    <w:lvl w:ilvl="7" w:tplc="04090019" w:tentative="1">
      <w:start w:val="1"/>
      <w:numFmt w:val="lowerLetter"/>
      <w:lvlText w:val="%8."/>
      <w:lvlJc w:val="left"/>
      <w:pPr>
        <w:ind w:left="6413" w:hanging="360"/>
      </w:pPr>
      <w:rPr>
        <w:rFonts w:cs="Times New Roman"/>
      </w:rPr>
    </w:lvl>
    <w:lvl w:ilvl="8" w:tplc="0409001B" w:tentative="1">
      <w:start w:val="1"/>
      <w:numFmt w:val="lowerRoman"/>
      <w:lvlText w:val="%9."/>
      <w:lvlJc w:val="right"/>
      <w:pPr>
        <w:ind w:left="7133" w:hanging="180"/>
      </w:pPr>
      <w:rPr>
        <w:rFonts w:cs="Times New Roman"/>
      </w:rPr>
    </w:lvl>
  </w:abstractNum>
  <w:abstractNum w:abstractNumId="25">
    <w:nsid w:val="7A4E4FD0"/>
    <w:multiLevelType w:val="hybridMultilevel"/>
    <w:tmpl w:val="4DD4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514292"/>
    <w:multiLevelType w:val="hybridMultilevel"/>
    <w:tmpl w:val="FC306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C7B505B"/>
    <w:multiLevelType w:val="hybridMultilevel"/>
    <w:tmpl w:val="D1261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2"/>
  </w:num>
  <w:num w:numId="3">
    <w:abstractNumId w:val="20"/>
  </w:num>
  <w:num w:numId="4">
    <w:abstractNumId w:val="8"/>
  </w:num>
  <w:num w:numId="5">
    <w:abstractNumId w:val="6"/>
  </w:num>
  <w:num w:numId="6">
    <w:abstractNumId w:val="18"/>
  </w:num>
  <w:num w:numId="7">
    <w:abstractNumId w:val="0"/>
  </w:num>
  <w:num w:numId="8">
    <w:abstractNumId w:val="2"/>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4"/>
  </w:num>
  <w:num w:numId="16">
    <w:abstractNumId w:val="26"/>
  </w:num>
  <w:num w:numId="17">
    <w:abstractNumId w:val="23"/>
  </w:num>
  <w:num w:numId="18">
    <w:abstractNumId w:val="12"/>
  </w:num>
  <w:num w:numId="19">
    <w:abstractNumId w:val="13"/>
  </w:num>
  <w:num w:numId="20">
    <w:abstractNumId w:val="25"/>
  </w:num>
  <w:num w:numId="21">
    <w:abstractNumId w:val="17"/>
  </w:num>
  <w:num w:numId="22">
    <w:abstractNumId w:val="9"/>
  </w:num>
  <w:num w:numId="23">
    <w:abstractNumId w:val="10"/>
  </w:num>
  <w:num w:numId="24">
    <w:abstractNumId w:val="27"/>
  </w:num>
  <w:num w:numId="25">
    <w:abstractNumId w:val="15"/>
  </w:num>
  <w:num w:numId="26">
    <w:abstractNumId w:val="16"/>
  </w:num>
  <w:num w:numId="27">
    <w:abstractNumId w:val="21"/>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1F9"/>
    <w:rsid w:val="00031CFA"/>
    <w:rsid w:val="00091AF1"/>
    <w:rsid w:val="000F1735"/>
    <w:rsid w:val="0011705D"/>
    <w:rsid w:val="00477E45"/>
    <w:rsid w:val="00637353"/>
    <w:rsid w:val="007671F9"/>
    <w:rsid w:val="00AC2E00"/>
    <w:rsid w:val="00AE405C"/>
    <w:rsid w:val="00C53B89"/>
    <w:rsid w:val="00DC1895"/>
    <w:rsid w:val="00EA6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66CA-9A36-417A-A8EC-A1EB1F4B7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71F9"/>
    <w:pPr>
      <w:spacing w:after="200" w:line="276"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71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1F9"/>
    <w:rPr>
      <w:rFonts w:ascii="Calibri" w:eastAsia="Times New Roman" w:hAnsi="Calibri" w:cs="Times New Roman"/>
    </w:rPr>
  </w:style>
  <w:style w:type="paragraph" w:styleId="Footer">
    <w:name w:val="footer"/>
    <w:basedOn w:val="Normal"/>
    <w:link w:val="FooterChar"/>
    <w:uiPriority w:val="99"/>
    <w:unhideWhenUsed/>
    <w:rsid w:val="007671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1F9"/>
    <w:rPr>
      <w:rFonts w:ascii="Calibri" w:eastAsia="Times New Roman" w:hAnsi="Calibri" w:cs="Times New Roman"/>
    </w:rPr>
  </w:style>
  <w:style w:type="paragraph" w:styleId="BalloonText">
    <w:name w:val="Balloon Text"/>
    <w:basedOn w:val="Normal"/>
    <w:link w:val="BalloonTextChar"/>
    <w:uiPriority w:val="99"/>
    <w:semiHidden/>
    <w:unhideWhenUsed/>
    <w:rsid w:val="007671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71F9"/>
    <w:rPr>
      <w:rFonts w:ascii="Tahoma" w:eastAsia="Times New Roman" w:hAnsi="Tahoma" w:cs="Tahoma"/>
      <w:sz w:val="16"/>
      <w:szCs w:val="16"/>
    </w:rPr>
  </w:style>
  <w:style w:type="paragraph" w:customStyle="1" w:styleId="FrameContents">
    <w:name w:val="Frame Contents"/>
    <w:basedOn w:val="BodyText"/>
    <w:rsid w:val="007671F9"/>
    <w:pPr>
      <w:suppressAutoHyphens/>
    </w:pPr>
    <w:rPr>
      <w:rFonts w:ascii="Times New Roman" w:eastAsia="Calibri" w:hAnsi="Times New Roman"/>
      <w:color w:val="000000"/>
      <w:kern w:val="2"/>
      <w:sz w:val="24"/>
      <w:szCs w:val="24"/>
    </w:rPr>
  </w:style>
  <w:style w:type="paragraph" w:styleId="BodyText">
    <w:name w:val="Body Text"/>
    <w:basedOn w:val="Normal"/>
    <w:link w:val="BodyTextChar"/>
    <w:uiPriority w:val="99"/>
    <w:semiHidden/>
    <w:unhideWhenUsed/>
    <w:rsid w:val="007671F9"/>
    <w:pPr>
      <w:spacing w:after="120"/>
    </w:pPr>
  </w:style>
  <w:style w:type="character" w:customStyle="1" w:styleId="BodyTextChar">
    <w:name w:val="Body Text Char"/>
    <w:basedOn w:val="DefaultParagraphFont"/>
    <w:link w:val="BodyText"/>
    <w:uiPriority w:val="99"/>
    <w:semiHidden/>
    <w:rsid w:val="007671F9"/>
    <w:rPr>
      <w:rFonts w:ascii="Calibri" w:eastAsia="Times New Roman" w:hAnsi="Calibri" w:cs="Times New Roman"/>
    </w:rPr>
  </w:style>
  <w:style w:type="character" w:styleId="Hyperlink">
    <w:name w:val="Hyperlink"/>
    <w:unhideWhenUsed/>
    <w:rsid w:val="007671F9"/>
    <w:rPr>
      <w:color w:val="0000FF"/>
      <w:u w:val="single"/>
    </w:rPr>
  </w:style>
  <w:style w:type="table" w:styleId="TableGrid">
    <w:name w:val="Table Grid"/>
    <w:basedOn w:val="TableNormal"/>
    <w:uiPriority w:val="59"/>
    <w:rsid w:val="007671F9"/>
    <w:pPr>
      <w:spacing w:after="0" w:line="240" w:lineRule="auto"/>
    </w:pPr>
    <w:rPr>
      <w:rFonts w:ascii="Calibri" w:eastAsia="Times New Roman"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dmd">
    <w:name w:val="addmd"/>
    <w:basedOn w:val="DefaultParagraphFont"/>
    <w:rsid w:val="007671F9"/>
  </w:style>
  <w:style w:type="paragraph" w:styleId="ListParagraph">
    <w:name w:val="List Paragraph"/>
    <w:basedOn w:val="Normal"/>
    <w:qFormat/>
    <w:rsid w:val="007671F9"/>
    <w:pPr>
      <w:suppressAutoHyphens/>
      <w:ind w:left="720"/>
      <w:contextualSpacing/>
    </w:pPr>
    <w:rPr>
      <w:rFonts w:ascii="Times New Roman" w:eastAsia="Calibri" w:hAnsi="Times New Roman"/>
      <w:color w:val="000000"/>
      <w:kern w:val="2"/>
      <w:sz w:val="24"/>
      <w:szCs w:val="24"/>
    </w:rPr>
  </w:style>
  <w:style w:type="character" w:styleId="PlaceholderText">
    <w:name w:val="Placeholder Text"/>
    <w:basedOn w:val="DefaultParagraphFont"/>
    <w:uiPriority w:val="99"/>
    <w:semiHidden/>
    <w:rsid w:val="00DC18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iki.engr.illinois.edu/download/attachments/84770821/08-Multiplexers.pdf?version=2&amp;modificationDate=1285128827000" TargetMode="Externa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hyperlink" Target="https://wiki.engr.illinois.edu/download/attachments/84770821/08-Multiplexers.pdf?version=2&amp;modificationDate=1285128827000" TargetMode="External"/><Relationship Id="rId11" Type="http://schemas.openxmlformats.org/officeDocument/2006/relationships/image" Target="media/image4.jpeg"/><Relationship Id="rId5" Type="http://schemas.openxmlformats.org/officeDocument/2006/relationships/hyperlink" Target="http://vlabs.iitb.ac.in/vlabs-dev/labs/dldesignlab/experimentlist.html" TargetMode="Externa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9</Pages>
  <Words>815</Words>
  <Characters>4650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2022-10-01T07:29:00Z</dcterms:created>
  <dcterms:modified xsi:type="dcterms:W3CDTF">2022-10-01T12:11:00Z</dcterms:modified>
</cp:coreProperties>
</file>